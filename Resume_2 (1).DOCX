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80"/>
        <w:gridCol w:w="8900"/>
      </w:tblGrid>
      <w:tr w:rsidR="00C34F86">
        <w:trPr>
          <w:tblCellSpacing w:w="0" w:type="dxa"/>
        </w:trPr>
        <w:tc>
          <w:tcPr>
            <w:tcW w:w="2380" w:type="dxa"/>
            <w:tcMar>
              <w:top w:w="0" w:type="dxa"/>
              <w:left w:w="0" w:type="dxa"/>
              <w:bottom w:w="0" w:type="dxa"/>
              <w:right w:w="100" w:type="dxa"/>
            </w:tcMar>
            <w:hideMark/>
          </w:tcPr>
          <w:p w:rsidR="00C34F86" w:rsidRDefault="00150ABD">
            <w:pPr>
              <w:pStyle w:val="nameboxspan"/>
              <w:spacing w:after="300"/>
              <w:ind w:left="660" w:right="300"/>
              <w:rPr>
                <w:rStyle w:val="separator-left"/>
              </w:rPr>
            </w:pPr>
            <w:r>
              <w:rPr>
                <w:rStyle w:val="separator-left"/>
                <w:shd w:val="clear" w:color="auto" w:fill="auto"/>
              </w:rPr>
              <w:t>C</w:t>
            </w:r>
          </w:p>
          <w:p w:rsidR="00C34F86" w:rsidRDefault="00150ABD">
            <w:pPr>
              <w:pStyle w:val="separator-leftdivname"/>
              <w:spacing w:line="540" w:lineRule="atLeast"/>
              <w:ind w:right="300"/>
              <w:rPr>
                <w:rStyle w:val="separator-left"/>
                <w:rFonts w:ascii="Hind" w:eastAsia="Hind" w:hAnsi="Hind" w:cs="Hind"/>
                <w:b/>
                <w:bCs/>
                <w:color w:val="00A4C0"/>
                <w:sz w:val="36"/>
                <w:szCs w:val="36"/>
              </w:rPr>
            </w:pPr>
            <w:r>
              <w:rPr>
                <w:rStyle w:val="span"/>
                <w:rFonts w:ascii="Hind" w:eastAsia="Hind" w:hAnsi="Hind" w:cs="Hind"/>
                <w:b/>
                <w:bCs/>
                <w:color w:val="00A4C0"/>
                <w:sz w:val="36"/>
                <w:szCs w:val="36"/>
              </w:rPr>
              <w:t>Hanlai</w:t>
            </w:r>
            <w:r>
              <w:rPr>
                <w:rStyle w:val="separator-left"/>
                <w:rFonts w:ascii="Hind" w:eastAsia="Hind" w:hAnsi="Hind" w:cs="Hind"/>
                <w:b/>
                <w:bCs/>
                <w:color w:val="00A4C0"/>
                <w:sz w:val="36"/>
                <w:szCs w:val="36"/>
              </w:rPr>
              <w:t xml:space="preserve"> </w:t>
            </w:r>
            <w:r>
              <w:rPr>
                <w:rStyle w:val="span"/>
                <w:rFonts w:ascii="Hind" w:eastAsia="Hind" w:hAnsi="Hind" w:cs="Hind"/>
                <w:b/>
                <w:bCs/>
                <w:color w:val="00A4C0"/>
                <w:sz w:val="36"/>
                <w:szCs w:val="36"/>
              </w:rPr>
              <w:t>Chen</w:t>
            </w:r>
          </w:p>
          <w:p w:rsidR="00C34F86" w:rsidRDefault="00150ABD">
            <w:pPr>
              <w:pStyle w:val="separator-leftdivaddressfield"/>
              <w:spacing w:line="380" w:lineRule="atLeast"/>
              <w:ind w:right="300"/>
              <w:jc w:val="right"/>
              <w:rPr>
                <w:rStyle w:val="separator-left"/>
                <w:rFonts w:ascii="Alegreya Sans Light" w:eastAsia="Alegreya Sans Light" w:hAnsi="Alegreya Sans Light" w:cs="Alegreya Sans Light"/>
              </w:rPr>
            </w:pPr>
            <w:r>
              <w:rPr>
                <w:rStyle w:val="separator-left"/>
                <w:rFonts w:ascii="Alegreya Sans Light" w:eastAsia="Alegreya Sans Light" w:hAnsi="Alegreya Sans Light" w:cs="Alegreya Sans Light"/>
              </w:rPr>
              <w:t>Tele: 4167048366</w:t>
            </w:r>
          </w:p>
          <w:p w:rsidR="00150ABD" w:rsidRDefault="00150ABD">
            <w:pPr>
              <w:pStyle w:val="separator-leftdivaddressfield"/>
              <w:spacing w:line="380" w:lineRule="atLeast"/>
              <w:ind w:right="300"/>
              <w:jc w:val="right"/>
              <w:rPr>
                <w:rStyle w:val="separator-left"/>
                <w:rFonts w:ascii="Alegreya Sans Light" w:eastAsia="Alegreya Sans Light" w:hAnsi="Alegreya Sans Light" w:cs="Alegreya Sans Light"/>
              </w:rPr>
            </w:pPr>
          </w:p>
          <w:p w:rsidR="00150ABD" w:rsidRPr="00150ABD" w:rsidRDefault="00150ABD">
            <w:pPr>
              <w:pStyle w:val="separator-leftdivaddressfield"/>
              <w:spacing w:line="380" w:lineRule="atLeast"/>
              <w:ind w:right="300"/>
              <w:jc w:val="right"/>
              <w:rPr>
                <w:rStyle w:val="separator-left"/>
                <w:rFonts w:ascii="Alegreya Sans Light" w:hAnsi="Alegreya Sans Light" w:cs="Alegreya Sans Light"/>
              </w:rPr>
            </w:pPr>
            <w:r>
              <w:rPr>
                <w:rStyle w:val="separator-left"/>
                <w:rFonts w:ascii="Alegreya Sans Light" w:hAnsi="Alegreya Sans Light" w:cs="Alegreya Sans Light" w:hint="eastAsia"/>
              </w:rPr>
              <w:t>E</w:t>
            </w:r>
            <w:r>
              <w:rPr>
                <w:rStyle w:val="separator-left"/>
                <w:rFonts w:ascii="Alegreya Sans Light" w:hAnsi="Alegreya Sans Light" w:cs="Alegreya Sans Light"/>
              </w:rPr>
              <w:t>-mail:</w:t>
            </w:r>
          </w:p>
          <w:p w:rsidR="00C34F86" w:rsidRDefault="00D674DC">
            <w:pPr>
              <w:pStyle w:val="separator-leftdivaddressfield"/>
              <w:spacing w:line="380" w:lineRule="atLeast"/>
              <w:ind w:right="300"/>
              <w:jc w:val="right"/>
              <w:rPr>
                <w:rStyle w:val="separator-left"/>
                <w:rFonts w:ascii="Alegreya Sans Light" w:eastAsia="Alegreya Sans Light" w:hAnsi="Alegreya Sans Light" w:cs="Alegreya Sans Light"/>
              </w:rPr>
            </w:pPr>
            <w:hyperlink r:id="rId7" w:history="1">
              <w:r w:rsidR="00150ABD" w:rsidRPr="00893EC5">
                <w:rPr>
                  <w:rStyle w:val="a3"/>
                  <w:rFonts w:ascii="Alegreya Sans Light" w:eastAsia="Alegreya Sans Light" w:hAnsi="Alegreya Sans Light" w:cs="Alegreya Sans Light"/>
                </w:rPr>
                <w:t>michael2221807@gmail.com</w:t>
              </w:r>
            </w:hyperlink>
          </w:p>
          <w:p w:rsidR="00150ABD" w:rsidRDefault="00150ABD">
            <w:pPr>
              <w:pStyle w:val="separator-leftdivaddressfield"/>
              <w:spacing w:line="380" w:lineRule="atLeast"/>
              <w:ind w:right="300"/>
              <w:jc w:val="right"/>
              <w:rPr>
                <w:rStyle w:val="separator-left"/>
                <w:rFonts w:ascii="Alegreya Sans Light" w:hAnsi="Alegreya Sans Light" w:cs="Alegreya Sans Light"/>
              </w:rPr>
            </w:pPr>
          </w:p>
          <w:p w:rsidR="00150ABD" w:rsidRPr="00150ABD" w:rsidRDefault="00150ABD">
            <w:pPr>
              <w:pStyle w:val="separator-leftdivaddressfield"/>
              <w:spacing w:line="380" w:lineRule="atLeast"/>
              <w:ind w:right="300"/>
              <w:jc w:val="right"/>
              <w:rPr>
                <w:rStyle w:val="separator-left"/>
                <w:rFonts w:ascii="Alegreya Sans Light" w:hAnsi="Alegreya Sans Light" w:cs="Alegreya Sans Light"/>
              </w:rPr>
            </w:pPr>
            <w:r>
              <w:rPr>
                <w:rStyle w:val="separator-left"/>
                <w:rFonts w:ascii="Alegreya Sans Light" w:hAnsi="Alegreya Sans Light" w:cs="Alegreya Sans Light"/>
              </w:rPr>
              <w:t>Address:</w:t>
            </w:r>
          </w:p>
          <w:p w:rsidR="00C34F86" w:rsidRDefault="00150ABD">
            <w:pPr>
              <w:pStyle w:val="separator-leftdivaddressfield"/>
              <w:spacing w:line="380" w:lineRule="atLeast"/>
              <w:ind w:right="300"/>
              <w:jc w:val="right"/>
              <w:rPr>
                <w:rStyle w:val="separator-leftdivaddressfieldCharacter"/>
                <w:rFonts w:ascii="Alegreya Sans Light" w:eastAsia="Alegreya Sans Light" w:hAnsi="Alegreya Sans Light" w:cs="Alegreya Sans Light"/>
              </w:rPr>
            </w:pPr>
            <w:r>
              <w:rPr>
                <w:rStyle w:val="separator-leftdivaddressfieldCharacter"/>
                <w:rFonts w:ascii="Alegreya Sans Light" w:eastAsia="Alegreya Sans Light" w:hAnsi="Alegreya Sans Light" w:cs="Alegreya Sans Light"/>
              </w:rPr>
              <w:t>Toronto</w:t>
            </w:r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, </w:t>
            </w:r>
            <w:r>
              <w:rPr>
                <w:rStyle w:val="separator-leftdivaddressfieldCharacter"/>
                <w:rFonts w:ascii="Alegreya Sans Light" w:eastAsia="Alegreya Sans Light" w:hAnsi="Alegreya Sans Light" w:cs="Alegreya Sans Light"/>
              </w:rPr>
              <w:t>ON</w:t>
            </w:r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, </w:t>
            </w:r>
            <w:r>
              <w:rPr>
                <w:rStyle w:val="separator-leftdivaddressfieldCharacter"/>
                <w:rFonts w:ascii="Alegreya Sans Light" w:eastAsia="Alegreya Sans Light" w:hAnsi="Alegreya Sans Light" w:cs="Alegreya Sans Light"/>
              </w:rPr>
              <w:t>M5J0A9</w:t>
            </w:r>
          </w:p>
          <w:p w:rsidR="00150ABD" w:rsidRDefault="00150ABD">
            <w:pPr>
              <w:pStyle w:val="separator-leftdivaddressfield"/>
              <w:spacing w:line="380" w:lineRule="atLeast"/>
              <w:ind w:right="300"/>
              <w:jc w:val="right"/>
              <w:rPr>
                <w:rStyle w:val="separator-leftdivaddressfieldCharacter"/>
                <w:rFonts w:ascii="Alegreya Sans Light" w:hAnsi="Alegreya Sans Light" w:cs="Alegreya Sans Light"/>
              </w:rPr>
            </w:pPr>
          </w:p>
          <w:p w:rsidR="00C01901" w:rsidRPr="00150ABD" w:rsidRDefault="00150ABD">
            <w:pPr>
              <w:pStyle w:val="separator-leftdivaddressfield"/>
              <w:spacing w:line="380" w:lineRule="atLeast"/>
              <w:ind w:right="300"/>
              <w:jc w:val="right"/>
              <w:rPr>
                <w:rStyle w:val="separator-leftdivaddressfieldCharacter"/>
                <w:rFonts w:ascii="Alegreya Sans Light" w:hAnsi="Alegreya Sans Light" w:cs="Alegreya Sans Light"/>
              </w:rPr>
            </w:pPr>
            <w:proofErr w:type="spellStart"/>
            <w:r>
              <w:rPr>
                <w:rStyle w:val="separator-leftdivaddressfieldCharacter"/>
                <w:rFonts w:ascii="Alegreya Sans Light" w:hAnsi="Alegreya Sans Light" w:cs="Alegreya Sans Light"/>
              </w:rPr>
              <w:t>Github</w:t>
            </w:r>
            <w:proofErr w:type="spellEnd"/>
            <w:r>
              <w:rPr>
                <w:rStyle w:val="separator-leftdivaddressfieldCharacter"/>
                <w:rFonts w:ascii="Alegreya Sans Light" w:hAnsi="Alegreya Sans Light" w:cs="Alegreya Sans Light"/>
              </w:rPr>
              <w:t>:</w:t>
            </w:r>
          </w:p>
          <w:p w:rsidR="00C01901" w:rsidRDefault="00C01901" w:rsidP="00C01901">
            <w:pPr>
              <w:pStyle w:val="ulli"/>
              <w:pBdr>
                <w:left w:val="none" w:sz="0" w:space="0" w:color="auto"/>
              </w:pBdr>
              <w:spacing w:line="340" w:lineRule="atLeast"/>
              <w:ind w:right="200"/>
              <w:rPr>
                <w:rStyle w:val="separator-main"/>
                <w:rFonts w:ascii="Alegreya Sans Light" w:eastAsia="Alegreya Sans Light" w:hAnsi="Alegreya Sans Light" w:cs="Alegreya Sans Light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</w:rPr>
              <w:t>https://github.com/michael2221807</w:t>
            </w:r>
          </w:p>
          <w:p w:rsidR="00C01901" w:rsidRPr="00150ABD" w:rsidRDefault="00C01901">
            <w:pPr>
              <w:pStyle w:val="separator-leftdivaddressfield"/>
              <w:spacing w:line="380" w:lineRule="atLeast"/>
              <w:ind w:right="300"/>
              <w:jc w:val="right"/>
              <w:rPr>
                <w:rStyle w:val="separator-left"/>
                <w:rFonts w:ascii="Alegreya Sans Light" w:eastAsia="Alegreya Sans Light" w:hAnsi="Alegreya Sans Light" w:cs="Alegreya Sans Light"/>
              </w:rPr>
            </w:pPr>
          </w:p>
          <w:p w:rsidR="00C34F86" w:rsidRDefault="00C34F86">
            <w:pPr>
              <w:pStyle w:val="separator-leftParagraph"/>
              <w:pBdr>
                <w:right w:val="none" w:sz="0" w:space="0" w:color="auto"/>
              </w:pBdr>
              <w:spacing w:line="340" w:lineRule="atLeast"/>
              <w:ind w:right="300"/>
              <w:rPr>
                <w:rStyle w:val="separator-left"/>
                <w:rFonts w:ascii="Alegreya Sans Light" w:eastAsia="Alegreya Sans Light" w:hAnsi="Alegreya Sans Light" w:cs="Alegreya Sans Light"/>
              </w:rPr>
            </w:pPr>
          </w:p>
        </w:tc>
        <w:tc>
          <w:tcPr>
            <w:tcW w:w="8900" w:type="dxa"/>
            <w:tcBorders>
              <w:left w:val="single" w:sz="8" w:space="0" w:color="DDDDDB"/>
            </w:tcBorders>
            <w:tcMar>
              <w:top w:w="0" w:type="dxa"/>
              <w:left w:w="235" w:type="dxa"/>
              <w:bottom w:w="0" w:type="dxa"/>
              <w:right w:w="0" w:type="dxa"/>
            </w:tcMar>
            <w:hideMark/>
          </w:tcPr>
          <w:p w:rsidR="00C34F86" w:rsidRDefault="00150ABD">
            <w:pPr>
              <w:pStyle w:val="divdocumentdivsectiontitle"/>
              <w:spacing w:before="180"/>
              <w:ind w:left="225" w:right="200"/>
              <w:rPr>
                <w:rStyle w:val="separator-main"/>
              </w:rPr>
            </w:pPr>
            <w:r>
              <w:rPr>
                <w:rStyle w:val="separator-main"/>
              </w:rPr>
              <w:t>Skills</w:t>
            </w:r>
          </w:p>
          <w:tbl>
            <w:tblPr>
              <w:tblStyle w:val="divdocumenttable"/>
              <w:tblW w:w="0" w:type="auto"/>
              <w:tblInd w:w="225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220"/>
              <w:gridCol w:w="4220"/>
            </w:tblGrid>
            <w:tr w:rsidR="00C34F86">
              <w:tc>
                <w:tcPr>
                  <w:tcW w:w="422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:rsidR="00C34F86" w:rsidRDefault="00150ABD">
                  <w:pPr>
                    <w:pStyle w:val="ulli"/>
                    <w:numPr>
                      <w:ilvl w:val="0"/>
                      <w:numId w:val="1"/>
                    </w:numPr>
                    <w:spacing w:line="340" w:lineRule="atLeast"/>
                    <w:ind w:left="640" w:hanging="270"/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</w:pPr>
                  <w:r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  <w:t>Fluent in C, C++, C#, Python, Java, PostgreSQL, Git</w:t>
                  </w:r>
                </w:p>
                <w:p w:rsidR="00C34F86" w:rsidRDefault="00150ABD">
                  <w:pPr>
                    <w:pStyle w:val="ulli"/>
                    <w:numPr>
                      <w:ilvl w:val="0"/>
                      <w:numId w:val="1"/>
                    </w:numPr>
                    <w:spacing w:line="340" w:lineRule="atLeast"/>
                    <w:ind w:left="640" w:hanging="270"/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</w:pPr>
                  <w:r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  <w:t>Proficient in HTML/</w:t>
                  </w:r>
                  <w:proofErr w:type="spellStart"/>
                  <w:r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  <w:t>css</w:t>
                  </w:r>
                  <w:proofErr w:type="spellEnd"/>
                  <w:r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  <w:t xml:space="preserve">, </w:t>
                  </w:r>
                  <w:proofErr w:type="spellStart"/>
                  <w:r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  <w:t>Javascript</w:t>
                  </w:r>
                  <w:proofErr w:type="spellEnd"/>
                </w:p>
                <w:p w:rsidR="00C34F86" w:rsidRDefault="00150ABD">
                  <w:pPr>
                    <w:pStyle w:val="ulli"/>
                    <w:numPr>
                      <w:ilvl w:val="0"/>
                      <w:numId w:val="1"/>
                    </w:numPr>
                    <w:spacing w:line="340" w:lineRule="atLeast"/>
                    <w:ind w:left="640" w:hanging="270"/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</w:pPr>
                  <w:r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  <w:t>Worked in Linux/Windows/macOS</w:t>
                  </w:r>
                </w:p>
                <w:p w:rsidR="00C34F86" w:rsidRDefault="00150ABD">
                  <w:pPr>
                    <w:pStyle w:val="ulli"/>
                    <w:numPr>
                      <w:ilvl w:val="0"/>
                      <w:numId w:val="1"/>
                    </w:numPr>
                    <w:spacing w:line="340" w:lineRule="atLeast"/>
                    <w:ind w:left="640" w:hanging="270"/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</w:pPr>
                  <w:r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  <w:t xml:space="preserve">Worked with Bash, </w:t>
                  </w:r>
                  <w:proofErr w:type="spellStart"/>
                  <w:r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  <w:t>Powershell</w:t>
                  </w:r>
                  <w:proofErr w:type="spellEnd"/>
                </w:p>
                <w:p w:rsidR="00C34F86" w:rsidRDefault="00150ABD">
                  <w:pPr>
                    <w:pStyle w:val="ulli"/>
                    <w:numPr>
                      <w:ilvl w:val="0"/>
                      <w:numId w:val="1"/>
                    </w:numPr>
                    <w:spacing w:line="340" w:lineRule="atLeast"/>
                    <w:ind w:left="640" w:hanging="270"/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</w:pPr>
                  <w:r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  <w:t>Flexible team player</w:t>
                  </w:r>
                </w:p>
              </w:tc>
              <w:tc>
                <w:tcPr>
                  <w:tcW w:w="4220" w:type="dxa"/>
                  <w:tcBorders>
                    <w:left w:val="single" w:sz="8" w:space="0" w:color="FEFDFD"/>
                  </w:tcBorders>
                  <w:tcMar>
                    <w:top w:w="5" w:type="dxa"/>
                    <w:left w:w="10" w:type="dxa"/>
                    <w:bottom w:w="5" w:type="dxa"/>
                    <w:right w:w="5" w:type="dxa"/>
                  </w:tcMar>
                  <w:hideMark/>
                </w:tcPr>
                <w:p w:rsidR="00C34F86" w:rsidRDefault="00150ABD">
                  <w:pPr>
                    <w:pStyle w:val="ulli"/>
                    <w:numPr>
                      <w:ilvl w:val="0"/>
                      <w:numId w:val="2"/>
                    </w:numPr>
                    <w:spacing w:line="340" w:lineRule="atLeast"/>
                    <w:ind w:left="640" w:hanging="270"/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</w:pPr>
                  <w:r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  <w:t>Testing and bugging</w:t>
                  </w:r>
                </w:p>
                <w:p w:rsidR="00C34F86" w:rsidRDefault="00150ABD">
                  <w:pPr>
                    <w:pStyle w:val="ulli"/>
                    <w:numPr>
                      <w:ilvl w:val="0"/>
                      <w:numId w:val="2"/>
                    </w:numPr>
                    <w:spacing w:line="340" w:lineRule="atLeast"/>
                    <w:ind w:left="640" w:hanging="270"/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</w:pPr>
                  <w:r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  <w:t>Application development</w:t>
                  </w:r>
                </w:p>
                <w:p w:rsidR="00C34F86" w:rsidRDefault="00150ABD">
                  <w:pPr>
                    <w:pStyle w:val="ulli"/>
                    <w:numPr>
                      <w:ilvl w:val="0"/>
                      <w:numId w:val="2"/>
                    </w:numPr>
                    <w:spacing w:line="340" w:lineRule="atLeast"/>
                    <w:ind w:left="640" w:hanging="270"/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</w:pPr>
                  <w:r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  <w:t>Game design</w:t>
                  </w:r>
                </w:p>
                <w:p w:rsidR="00C34F86" w:rsidRDefault="00150ABD">
                  <w:pPr>
                    <w:pStyle w:val="ulli"/>
                    <w:numPr>
                      <w:ilvl w:val="0"/>
                      <w:numId w:val="2"/>
                    </w:numPr>
                    <w:spacing w:line="340" w:lineRule="atLeast"/>
                    <w:ind w:left="640" w:hanging="270"/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</w:pPr>
                  <w:r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  <w:t>Mobile application development</w:t>
                  </w:r>
                </w:p>
                <w:p w:rsidR="00C34F86" w:rsidRDefault="00150ABD">
                  <w:pPr>
                    <w:pStyle w:val="ulli"/>
                    <w:numPr>
                      <w:ilvl w:val="0"/>
                      <w:numId w:val="2"/>
                    </w:numPr>
                    <w:spacing w:line="340" w:lineRule="atLeast"/>
                    <w:ind w:left="640" w:hanging="270"/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</w:pPr>
                  <w:r>
                    <w:rPr>
                      <w:rStyle w:val="separator-main"/>
                      <w:rFonts w:ascii="Alegreya Sans Light" w:eastAsia="Alegreya Sans Light" w:hAnsi="Alegreya Sans Light" w:cs="Alegreya Sans Light"/>
                    </w:rPr>
                    <w:t>Great Listener and Open-Minded</w:t>
                  </w:r>
                </w:p>
              </w:tc>
            </w:tr>
          </w:tbl>
          <w:p w:rsidR="00C34F86" w:rsidRDefault="00150ABD">
            <w:pPr>
              <w:pStyle w:val="divdocumentdivsectiontitle"/>
              <w:spacing w:before="180"/>
              <w:ind w:left="225" w:right="200"/>
              <w:rPr>
                <w:rStyle w:val="separator-main"/>
              </w:rPr>
            </w:pPr>
            <w:r>
              <w:rPr>
                <w:rStyle w:val="separator-main"/>
              </w:rPr>
              <w:t>Experience</w:t>
            </w:r>
          </w:p>
          <w:p w:rsidR="00C34F86" w:rsidRDefault="00150ABD">
            <w:pPr>
              <w:pStyle w:val="divdocumentsinglecolumn"/>
              <w:ind w:left="225" w:right="200"/>
              <w:rPr>
                <w:rStyle w:val="separator-main"/>
                <w:rFonts w:ascii="Alegreya Sans Light" w:eastAsia="Alegreya Sans Light" w:hAnsi="Alegreya Sans Light" w:cs="Alegreya Sans Light"/>
              </w:rPr>
            </w:pPr>
            <w:r>
              <w:rPr>
                <w:rStyle w:val="spanjobtitle"/>
              </w:rPr>
              <w:t>Web Developer</w:t>
            </w:r>
            <w:r>
              <w:rPr>
                <w:rStyle w:val="spanjobtitle"/>
              </w:rPr>
              <w:br/>
            </w:r>
            <w:r>
              <w:rPr>
                <w:rStyle w:val="span"/>
                <w:rFonts w:ascii="Alegreya Sans Light" w:eastAsia="Alegreya Sans Light" w:hAnsi="Alegreya Sans Light" w:cs="Alegreya Sans Light"/>
              </w:rPr>
              <w:t>Toronto, ON</w:t>
            </w:r>
            <w:r>
              <w:rPr>
                <w:rStyle w:val="singlecolumnspanpaddedlinenth-child1"/>
                <w:rFonts w:ascii="Alegreya Sans Light" w:eastAsia="Alegreya Sans Light" w:hAnsi="Alegreya Sans Light" w:cs="Alegreya Sans Light"/>
              </w:rPr>
              <w:t xml:space="preserve"> </w:t>
            </w:r>
          </w:p>
          <w:p w:rsidR="00C34F86" w:rsidRDefault="00150ABD">
            <w:pPr>
              <w:pStyle w:val="spanpaddedline"/>
              <w:spacing w:line="340" w:lineRule="atLeast"/>
              <w:ind w:left="225" w:right="200"/>
              <w:rPr>
                <w:rStyle w:val="separator-main"/>
                <w:rFonts w:ascii="Alegreya Sans Light" w:eastAsia="Alegreya Sans Light" w:hAnsi="Alegreya Sans Light" w:cs="Alegreya Sans Light"/>
              </w:rPr>
            </w:pPr>
            <w:r>
              <w:rPr>
                <w:rStyle w:val="spancompanyname"/>
                <w:rFonts w:ascii="Alegreya Sans Light" w:eastAsia="Alegreya Sans Light" w:hAnsi="Alegreya Sans Light" w:cs="Alegreya Sans Light"/>
              </w:rPr>
              <w:t>University Of Toronto - CSC309: Programming On The Web</w:t>
            </w:r>
            <w:r>
              <w:rPr>
                <w:rStyle w:val="span"/>
                <w:rFonts w:ascii="Alegreya Sans Light" w:eastAsia="Alegreya Sans Light" w:hAnsi="Alegreya Sans Light" w:cs="Alegreya Sans Light"/>
              </w:rPr>
              <w:t>/</w:t>
            </w:r>
            <w:r>
              <w:rPr>
                <w:rStyle w:val="separator-main"/>
                <w:rFonts w:ascii="Alegreya Sans Light" w:eastAsia="Alegreya Sans Light" w:hAnsi="Alegreya Sans Light" w:cs="Alegreya Sans Light"/>
              </w:rPr>
              <w:t xml:space="preserve"> </w:t>
            </w:r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Jan 2020 to Current </w:t>
            </w:r>
          </w:p>
          <w:p w:rsidR="00C34F86" w:rsidRDefault="00150ABD">
            <w:pPr>
              <w:pStyle w:val="ulli"/>
              <w:numPr>
                <w:ilvl w:val="0"/>
                <w:numId w:val="3"/>
              </w:numPr>
              <w:spacing w:line="340" w:lineRule="atLeast"/>
              <w:ind w:left="865" w:right="200" w:hanging="270"/>
              <w:rPr>
                <w:rStyle w:val="span"/>
                <w:rFonts w:ascii="Alegreya Sans Light" w:eastAsia="Alegreya Sans Light" w:hAnsi="Alegreya Sans Light" w:cs="Alegreya Sans Light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</w:rPr>
              <w:t>Experienced in utilizing html/</w:t>
            </w:r>
            <w:proofErr w:type="spellStart"/>
            <w:r>
              <w:rPr>
                <w:rStyle w:val="span"/>
                <w:rFonts w:ascii="Alegreya Sans Light" w:eastAsia="Alegreya Sans Light" w:hAnsi="Alegreya Sans Light" w:cs="Alegreya Sans Light"/>
              </w:rPr>
              <w:t>css</w:t>
            </w:r>
            <w:proofErr w:type="spellEnd"/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, and vanilla </w:t>
            </w:r>
            <w:proofErr w:type="spellStart"/>
            <w:r>
              <w:rPr>
                <w:rStyle w:val="span"/>
                <w:rFonts w:ascii="Alegreya Sans Light" w:eastAsia="Alegreya Sans Light" w:hAnsi="Alegreya Sans Light" w:cs="Alegreya Sans Light"/>
              </w:rPr>
              <w:t>Javascript</w:t>
            </w:r>
            <w:proofErr w:type="spellEnd"/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, </w:t>
            </w:r>
            <w:proofErr w:type="spellStart"/>
            <w:r>
              <w:rPr>
                <w:rStyle w:val="span"/>
                <w:rFonts w:ascii="Alegreya Sans Light" w:eastAsia="Alegreya Sans Light" w:hAnsi="Alegreya Sans Light" w:cs="Alegreya Sans Light"/>
              </w:rPr>
              <w:t>NodeJs</w:t>
            </w:r>
            <w:proofErr w:type="spellEnd"/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, Json. Currently learning different </w:t>
            </w:r>
            <w:proofErr w:type="spellStart"/>
            <w:r>
              <w:rPr>
                <w:rStyle w:val="span"/>
                <w:rFonts w:ascii="Alegreya Sans Light" w:eastAsia="Alegreya Sans Light" w:hAnsi="Alegreya Sans Light" w:cs="Alegreya Sans Light"/>
              </w:rPr>
              <w:t>Javascript</w:t>
            </w:r>
            <w:proofErr w:type="spellEnd"/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 Library: React, jQuery.</w:t>
            </w:r>
          </w:p>
          <w:p w:rsidR="00C34F86" w:rsidRDefault="00150ABD">
            <w:pPr>
              <w:pStyle w:val="ulli"/>
              <w:numPr>
                <w:ilvl w:val="0"/>
                <w:numId w:val="3"/>
              </w:numPr>
              <w:spacing w:line="340" w:lineRule="atLeast"/>
              <w:ind w:left="865" w:right="200" w:hanging="270"/>
              <w:rPr>
                <w:rStyle w:val="span"/>
                <w:rFonts w:ascii="Alegreya Sans Light" w:eastAsia="Alegreya Sans Light" w:hAnsi="Alegreya Sans Light" w:cs="Alegreya Sans Light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</w:rPr>
              <w:t>Proposed pre-project analysis and technical assessments, and developed website with user-friendly interface and a variety of functionalities.</w:t>
            </w:r>
          </w:p>
          <w:p w:rsidR="00C34F86" w:rsidRDefault="00150ABD">
            <w:pPr>
              <w:pStyle w:val="ulli"/>
              <w:numPr>
                <w:ilvl w:val="0"/>
                <w:numId w:val="3"/>
              </w:numPr>
              <w:spacing w:line="340" w:lineRule="atLeast"/>
              <w:ind w:left="865" w:right="200" w:hanging="270"/>
              <w:rPr>
                <w:rStyle w:val="span"/>
                <w:rFonts w:ascii="Alegreya Sans Light" w:eastAsia="Alegreya Sans Light" w:hAnsi="Alegreya Sans Light" w:cs="Alegreya Sans Light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</w:rPr>
              <w:t>Skilled at implementing both frontend and backend of the website.</w:t>
            </w:r>
          </w:p>
          <w:p w:rsidR="00C34F86" w:rsidRDefault="00150ABD">
            <w:pPr>
              <w:pStyle w:val="ulli"/>
              <w:numPr>
                <w:ilvl w:val="0"/>
                <w:numId w:val="3"/>
              </w:numPr>
              <w:spacing w:line="340" w:lineRule="atLeast"/>
              <w:ind w:left="865" w:right="200" w:hanging="270"/>
              <w:rPr>
                <w:rStyle w:val="span"/>
                <w:rFonts w:ascii="Alegreya Sans Light" w:eastAsia="Alegreya Sans Light" w:hAnsi="Alegreya Sans Light" w:cs="Alegreya Sans Light"/>
              </w:rPr>
            </w:pPr>
            <w:proofErr w:type="spellStart"/>
            <w:r>
              <w:rPr>
                <w:rStyle w:val="span"/>
                <w:rFonts w:ascii="Alegreya Sans Light" w:eastAsia="Alegreya Sans Light" w:hAnsi="Alegreya Sans Light" w:cs="Alegreya Sans Light"/>
              </w:rPr>
              <w:t>Github</w:t>
            </w:r>
            <w:proofErr w:type="spellEnd"/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 Repo: </w:t>
            </w:r>
            <w:r>
              <w:rPr>
                <w:rStyle w:val="em"/>
                <w:rFonts w:ascii="Alegreya Sans Light" w:eastAsia="Alegreya Sans Light" w:hAnsi="Alegreya Sans Light" w:cs="Alegreya Sans Light"/>
                <w:i/>
                <w:iCs/>
                <w:u w:val="single"/>
              </w:rPr>
              <w:t>https://github.com/michael2221807/csc309-project</w:t>
            </w:r>
          </w:p>
          <w:p w:rsidR="00C34F86" w:rsidRDefault="00150ABD">
            <w:pPr>
              <w:pStyle w:val="divdocumentsinglecolumn"/>
              <w:spacing w:before="100"/>
              <w:ind w:left="225" w:right="200"/>
              <w:rPr>
                <w:rStyle w:val="separator-main"/>
                <w:rFonts w:ascii="Alegreya Sans Light" w:eastAsia="Alegreya Sans Light" w:hAnsi="Alegreya Sans Light" w:cs="Alegreya Sans Light"/>
              </w:rPr>
            </w:pPr>
            <w:r>
              <w:rPr>
                <w:rStyle w:val="spanjobtitle"/>
              </w:rPr>
              <w:t>Unity Developer</w:t>
            </w:r>
            <w:r>
              <w:rPr>
                <w:rStyle w:val="spanjobtitle"/>
              </w:rPr>
              <w:br/>
            </w:r>
            <w:r>
              <w:rPr>
                <w:rStyle w:val="span"/>
                <w:rFonts w:ascii="Alegreya Sans Light" w:eastAsia="Alegreya Sans Light" w:hAnsi="Alegreya Sans Light" w:cs="Alegreya Sans Light"/>
              </w:rPr>
              <w:t>Toronto, ON</w:t>
            </w:r>
            <w:r>
              <w:rPr>
                <w:rStyle w:val="singlecolumnspanpaddedlinenth-child1"/>
                <w:rFonts w:ascii="Alegreya Sans Light" w:eastAsia="Alegreya Sans Light" w:hAnsi="Alegreya Sans Light" w:cs="Alegreya Sans Light"/>
              </w:rPr>
              <w:t xml:space="preserve"> </w:t>
            </w:r>
          </w:p>
          <w:p w:rsidR="00C34F86" w:rsidRDefault="00150ABD">
            <w:pPr>
              <w:pStyle w:val="spanpaddedline"/>
              <w:spacing w:line="340" w:lineRule="atLeast"/>
              <w:ind w:left="225" w:right="200"/>
              <w:rPr>
                <w:rStyle w:val="separator-main"/>
                <w:rFonts w:ascii="Alegreya Sans Light" w:eastAsia="Alegreya Sans Light" w:hAnsi="Alegreya Sans Light" w:cs="Alegreya Sans Light"/>
              </w:rPr>
            </w:pPr>
            <w:r>
              <w:rPr>
                <w:rStyle w:val="spancompanyname"/>
                <w:rFonts w:ascii="Alegreya Sans Light" w:eastAsia="Alegreya Sans Light" w:hAnsi="Alegreya Sans Light" w:cs="Alegreya Sans Light"/>
              </w:rPr>
              <w:t xml:space="preserve">Self-employed </w:t>
            </w:r>
            <w:r>
              <w:rPr>
                <w:rStyle w:val="span"/>
                <w:rFonts w:ascii="Alegreya Sans Light" w:eastAsia="Alegreya Sans Light" w:hAnsi="Alegreya Sans Light" w:cs="Alegreya Sans Light"/>
              </w:rPr>
              <w:t>/</w:t>
            </w:r>
            <w:r>
              <w:rPr>
                <w:rStyle w:val="separator-main"/>
                <w:rFonts w:ascii="Alegreya Sans Light" w:eastAsia="Alegreya Sans Light" w:hAnsi="Alegreya Sans Light" w:cs="Alegreya Sans Light"/>
              </w:rPr>
              <w:t xml:space="preserve"> </w:t>
            </w:r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Sep 2019 to Current </w:t>
            </w:r>
          </w:p>
          <w:p w:rsidR="00C34F86" w:rsidRDefault="00150ABD">
            <w:pPr>
              <w:pStyle w:val="ulli"/>
              <w:numPr>
                <w:ilvl w:val="0"/>
                <w:numId w:val="4"/>
              </w:numPr>
              <w:spacing w:line="340" w:lineRule="atLeast"/>
              <w:ind w:left="865" w:right="200" w:hanging="270"/>
              <w:rPr>
                <w:rStyle w:val="span"/>
                <w:rFonts w:ascii="Alegreya Sans Light" w:eastAsia="Alegreya Sans Light" w:hAnsi="Alegreya Sans Light" w:cs="Alegreya Sans Light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</w:rPr>
              <w:t>Fluently use of Unity Development Platform, and C# programming language, and u</w:t>
            </w:r>
            <w:r w:rsidRPr="00150ABD">
              <w:rPr>
                <w:rStyle w:val="span"/>
                <w:rFonts w:ascii="Alegreya Sans Light" w:eastAsia="Alegreya Sans Light" w:hAnsi="Alegreya Sans Light" w:cs="Alegreya Sans Light"/>
              </w:rPr>
              <w:t>tilization of binary encapsulation for serializing data.</w:t>
            </w:r>
          </w:p>
          <w:p w:rsidR="00C34F86" w:rsidRDefault="00150ABD">
            <w:pPr>
              <w:pStyle w:val="ulli"/>
              <w:numPr>
                <w:ilvl w:val="0"/>
                <w:numId w:val="4"/>
              </w:numPr>
              <w:spacing w:line="340" w:lineRule="atLeast"/>
              <w:ind w:left="865" w:right="200" w:hanging="270"/>
              <w:rPr>
                <w:rStyle w:val="span"/>
                <w:rFonts w:ascii="Alegreya Sans Light" w:eastAsia="Alegreya Sans Light" w:hAnsi="Alegreya Sans Light" w:cs="Alegreya Sans Light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</w:rPr>
              <w:t>Developed great insight of the game market as well as gaming industry.</w:t>
            </w:r>
          </w:p>
          <w:p w:rsidR="00C34F86" w:rsidRDefault="00150ABD">
            <w:pPr>
              <w:pStyle w:val="ulli"/>
              <w:numPr>
                <w:ilvl w:val="0"/>
                <w:numId w:val="4"/>
              </w:numPr>
              <w:spacing w:line="340" w:lineRule="atLeast"/>
              <w:ind w:left="865" w:right="200" w:hanging="270"/>
              <w:rPr>
                <w:rStyle w:val="span"/>
                <w:rFonts w:ascii="Alegreya Sans Light" w:eastAsia="Alegreya Sans Light" w:hAnsi="Alegreya Sans Light" w:cs="Alegreya Sans Light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</w:rPr>
              <w:t>Created distinctive and appealing games by devising Minimalism and fresh art along with novel and innovated gameplay.</w:t>
            </w:r>
          </w:p>
          <w:p w:rsidR="00C34F86" w:rsidRDefault="00150ABD">
            <w:pPr>
              <w:pStyle w:val="ulli"/>
              <w:numPr>
                <w:ilvl w:val="0"/>
                <w:numId w:val="4"/>
              </w:numPr>
              <w:spacing w:line="340" w:lineRule="atLeast"/>
              <w:ind w:left="865" w:right="200" w:hanging="270"/>
              <w:rPr>
                <w:rStyle w:val="span"/>
                <w:rFonts w:ascii="Alegreya Sans Light" w:eastAsia="Alegreya Sans Light" w:hAnsi="Alegreya Sans Light" w:cs="Alegreya Sans Light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</w:rPr>
              <w:t>Received positive comments among friends and people surround.</w:t>
            </w:r>
          </w:p>
          <w:p w:rsidR="00C34F86" w:rsidRDefault="00150ABD">
            <w:pPr>
              <w:pStyle w:val="ulli"/>
              <w:numPr>
                <w:ilvl w:val="0"/>
                <w:numId w:val="4"/>
              </w:numPr>
              <w:spacing w:line="340" w:lineRule="atLeast"/>
              <w:ind w:left="865" w:right="200" w:hanging="270"/>
              <w:rPr>
                <w:rStyle w:val="span"/>
                <w:rFonts w:ascii="Alegreya Sans Light" w:eastAsia="Alegreya Sans Light" w:hAnsi="Alegreya Sans Light" w:cs="Alegreya Sans Light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Hyper Casual 3D Game </w:t>
            </w:r>
            <w:proofErr w:type="spellStart"/>
            <w:r>
              <w:rPr>
                <w:rStyle w:val="span"/>
                <w:rFonts w:ascii="Alegreya Sans Light" w:eastAsia="Alegreya Sans Light" w:hAnsi="Alegreya Sans Light" w:cs="Alegreya Sans Light"/>
              </w:rPr>
              <w:t>CrazyStack</w:t>
            </w:r>
            <w:proofErr w:type="spellEnd"/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: </w:t>
            </w:r>
            <w:r>
              <w:rPr>
                <w:rStyle w:val="em"/>
                <w:rFonts w:ascii="Alegreya Sans Light" w:eastAsia="Alegreya Sans Light" w:hAnsi="Alegreya Sans Light" w:cs="Alegreya Sans Light"/>
                <w:i/>
                <w:iCs/>
                <w:u w:val="single"/>
              </w:rPr>
              <w:t>https://michael2221807.github.io/CrazyStack.html</w:t>
            </w:r>
          </w:p>
          <w:p w:rsidR="00C34F86" w:rsidRDefault="00150ABD">
            <w:pPr>
              <w:pStyle w:val="ulli"/>
              <w:numPr>
                <w:ilvl w:val="0"/>
                <w:numId w:val="4"/>
              </w:numPr>
              <w:spacing w:line="340" w:lineRule="atLeast"/>
              <w:ind w:left="865" w:right="200" w:hanging="270"/>
              <w:rPr>
                <w:rStyle w:val="span"/>
                <w:rFonts w:ascii="Alegreya Sans Light" w:eastAsia="Alegreya Sans Light" w:hAnsi="Alegreya Sans Light" w:cs="Alegreya Sans Light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Hyper Casual 3D Game </w:t>
            </w:r>
            <w:proofErr w:type="spellStart"/>
            <w:r>
              <w:rPr>
                <w:rStyle w:val="span"/>
                <w:rFonts w:ascii="Alegreya Sans Light" w:eastAsia="Alegreya Sans Light" w:hAnsi="Alegreya Sans Light" w:cs="Alegreya Sans Light"/>
              </w:rPr>
              <w:t>SR</w:t>
            </w:r>
            <w:bookmarkStart w:id="0" w:name="_GoBack"/>
            <w:bookmarkEnd w:id="0"/>
            <w:r>
              <w:rPr>
                <w:rStyle w:val="span"/>
                <w:rFonts w:ascii="Alegreya Sans Light" w:eastAsia="Alegreya Sans Light" w:hAnsi="Alegreya Sans Light" w:cs="Alegreya Sans Light"/>
              </w:rPr>
              <w:t>ush</w:t>
            </w:r>
            <w:proofErr w:type="spellEnd"/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: </w:t>
            </w:r>
            <w:r>
              <w:rPr>
                <w:rStyle w:val="em"/>
                <w:rFonts w:ascii="Alegreya Sans Light" w:eastAsia="Alegreya Sans Light" w:hAnsi="Alegreya Sans Light" w:cs="Alegreya Sans Light"/>
                <w:i/>
                <w:iCs/>
                <w:u w:val="single"/>
              </w:rPr>
              <w:t>https://michael2221807.github.io/thirdPage.html</w:t>
            </w:r>
          </w:p>
          <w:p w:rsidR="00C34F86" w:rsidRDefault="00150ABD">
            <w:pPr>
              <w:pStyle w:val="divdocumentsinglecolumn"/>
              <w:spacing w:before="100"/>
              <w:ind w:left="225" w:right="200"/>
              <w:rPr>
                <w:rStyle w:val="separator-main"/>
                <w:rFonts w:ascii="Alegreya Sans Light" w:eastAsia="Alegreya Sans Light" w:hAnsi="Alegreya Sans Light" w:cs="Alegreya Sans Light"/>
              </w:rPr>
            </w:pPr>
            <w:r>
              <w:rPr>
                <w:rStyle w:val="spanjobtitle"/>
              </w:rPr>
              <w:t>Android App Developer</w:t>
            </w:r>
            <w:r>
              <w:rPr>
                <w:rStyle w:val="spanjobtitle"/>
              </w:rPr>
              <w:br/>
            </w:r>
            <w:r>
              <w:rPr>
                <w:rStyle w:val="span"/>
                <w:rFonts w:ascii="Alegreya Sans Light" w:eastAsia="Alegreya Sans Light" w:hAnsi="Alegreya Sans Light" w:cs="Alegreya Sans Light"/>
              </w:rPr>
              <w:t>Toronto, ON</w:t>
            </w:r>
            <w:r>
              <w:rPr>
                <w:rStyle w:val="singlecolumnspanpaddedlinenth-child1"/>
                <w:rFonts w:ascii="Alegreya Sans Light" w:eastAsia="Alegreya Sans Light" w:hAnsi="Alegreya Sans Light" w:cs="Alegreya Sans Light"/>
              </w:rPr>
              <w:t xml:space="preserve"> </w:t>
            </w:r>
          </w:p>
          <w:p w:rsidR="00C34F86" w:rsidRDefault="00150ABD">
            <w:pPr>
              <w:pStyle w:val="spanpaddedline"/>
              <w:spacing w:line="340" w:lineRule="atLeast"/>
              <w:ind w:left="225" w:right="200"/>
              <w:rPr>
                <w:rStyle w:val="separator-main"/>
                <w:rFonts w:ascii="Alegreya Sans Light" w:eastAsia="Alegreya Sans Light" w:hAnsi="Alegreya Sans Light" w:cs="Alegreya Sans Light"/>
              </w:rPr>
            </w:pPr>
            <w:r>
              <w:rPr>
                <w:rStyle w:val="spancompanyname"/>
                <w:rFonts w:ascii="Alegreya Sans Light" w:eastAsia="Alegreya Sans Light" w:hAnsi="Alegreya Sans Light" w:cs="Alegreya Sans Light"/>
              </w:rPr>
              <w:t>University of Toronto - CSC207: Software Design</w:t>
            </w:r>
            <w:r>
              <w:rPr>
                <w:rStyle w:val="span"/>
                <w:rFonts w:ascii="Alegreya Sans Light" w:eastAsia="Alegreya Sans Light" w:hAnsi="Alegreya Sans Light" w:cs="Alegreya Sans Light"/>
              </w:rPr>
              <w:t>/</w:t>
            </w:r>
            <w:r>
              <w:rPr>
                <w:rStyle w:val="separator-main"/>
                <w:rFonts w:ascii="Alegreya Sans Light" w:eastAsia="Alegreya Sans Light" w:hAnsi="Alegreya Sans Light" w:cs="Alegreya Sans Light"/>
              </w:rPr>
              <w:t xml:space="preserve"> </w:t>
            </w:r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Sep 2018 to Jan 2020 </w:t>
            </w:r>
          </w:p>
          <w:p w:rsidR="00C34F86" w:rsidRDefault="00150ABD">
            <w:pPr>
              <w:pStyle w:val="ulli"/>
              <w:numPr>
                <w:ilvl w:val="0"/>
                <w:numId w:val="5"/>
              </w:numPr>
              <w:spacing w:line="340" w:lineRule="atLeast"/>
              <w:ind w:left="865" w:right="200" w:hanging="270"/>
              <w:rPr>
                <w:rStyle w:val="span"/>
                <w:rFonts w:ascii="Alegreya Sans Light" w:eastAsia="Alegreya Sans Light" w:hAnsi="Alegreya Sans Light" w:cs="Alegreya Sans Light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</w:rPr>
              <w:t>Programmed applications and mini-games using Android Studio, Xml, Java object-oriented languages with goals for code abstraction, stability and reuse.</w:t>
            </w:r>
          </w:p>
          <w:p w:rsidR="00C34F86" w:rsidRDefault="00150ABD">
            <w:pPr>
              <w:pStyle w:val="ulli"/>
              <w:numPr>
                <w:ilvl w:val="0"/>
                <w:numId w:val="5"/>
              </w:numPr>
              <w:spacing w:line="340" w:lineRule="atLeast"/>
              <w:ind w:left="865" w:right="200" w:hanging="270"/>
              <w:rPr>
                <w:rStyle w:val="span"/>
                <w:rFonts w:ascii="Alegreya Sans Light" w:eastAsia="Alegreya Sans Light" w:hAnsi="Alegreya Sans Light" w:cs="Alegreya Sans Light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</w:rPr>
              <w:t>Proficient in implementation of a variety of Design Patterns including Singleton and Serialization, Generic etc.</w:t>
            </w:r>
          </w:p>
          <w:p w:rsidR="00C34F86" w:rsidRDefault="00150ABD">
            <w:pPr>
              <w:pStyle w:val="ulli"/>
              <w:numPr>
                <w:ilvl w:val="0"/>
                <w:numId w:val="5"/>
              </w:numPr>
              <w:spacing w:line="340" w:lineRule="atLeast"/>
              <w:ind w:left="865" w:right="200" w:hanging="270"/>
              <w:rPr>
                <w:rStyle w:val="span"/>
                <w:rFonts w:ascii="Alegreya Sans Light" w:eastAsia="Alegreya Sans Light" w:hAnsi="Alegreya Sans Light" w:cs="Alegreya Sans Light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</w:rPr>
              <w:t>Experience with creating unit tests for inspections and diagnostic procedures to identify bugs and optimizing application's performance.</w:t>
            </w:r>
          </w:p>
          <w:p w:rsidR="00C34F86" w:rsidRDefault="00150ABD">
            <w:pPr>
              <w:pStyle w:val="ulli"/>
              <w:numPr>
                <w:ilvl w:val="0"/>
                <w:numId w:val="5"/>
              </w:numPr>
              <w:spacing w:line="340" w:lineRule="atLeast"/>
              <w:ind w:left="865" w:right="200" w:hanging="270"/>
              <w:rPr>
                <w:rStyle w:val="span"/>
                <w:rFonts w:ascii="Alegreya Sans Light" w:eastAsia="Alegreya Sans Light" w:hAnsi="Alegreya Sans Light" w:cs="Alegreya Sans Light"/>
              </w:rPr>
            </w:pPr>
            <w:proofErr w:type="spellStart"/>
            <w:r>
              <w:rPr>
                <w:rStyle w:val="span"/>
                <w:rFonts w:ascii="Alegreya Sans Light" w:eastAsia="Alegreya Sans Light" w:hAnsi="Alegreya Sans Light" w:cs="Alegreya Sans Light"/>
              </w:rPr>
              <w:t>Github</w:t>
            </w:r>
            <w:proofErr w:type="spellEnd"/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 Repo: </w:t>
            </w:r>
            <w:r>
              <w:rPr>
                <w:rStyle w:val="em"/>
                <w:rFonts w:ascii="Alegreya Sans Light" w:eastAsia="Alegreya Sans Light" w:hAnsi="Alegreya Sans Light" w:cs="Alegreya Sans Light"/>
                <w:i/>
                <w:iCs/>
                <w:u w:val="single"/>
              </w:rPr>
              <w:t>https://github.com/michael2221807/csc207</w:t>
            </w:r>
          </w:p>
          <w:p w:rsidR="00C01901" w:rsidRDefault="00C01901">
            <w:pPr>
              <w:pStyle w:val="divdocumentdivsectiontitle"/>
              <w:spacing w:before="180"/>
              <w:ind w:left="225" w:right="200"/>
              <w:rPr>
                <w:rStyle w:val="separator-main"/>
              </w:rPr>
            </w:pPr>
          </w:p>
          <w:p w:rsidR="00C34F86" w:rsidRDefault="00150ABD">
            <w:pPr>
              <w:pStyle w:val="divdocumentdivsectiontitle"/>
              <w:spacing w:before="180"/>
              <w:ind w:left="225" w:right="200"/>
              <w:rPr>
                <w:rStyle w:val="separator-main"/>
              </w:rPr>
            </w:pPr>
            <w:r>
              <w:rPr>
                <w:rStyle w:val="separator-main"/>
              </w:rPr>
              <w:t>Education</w:t>
            </w:r>
          </w:p>
          <w:p w:rsidR="00C34F86" w:rsidRDefault="00150ABD">
            <w:pPr>
              <w:pStyle w:val="divdocumentsinglecolumn"/>
              <w:ind w:left="225" w:right="200"/>
              <w:rPr>
                <w:rStyle w:val="separator-main"/>
                <w:rFonts w:ascii="Alegreya Sans Light" w:eastAsia="Alegreya Sans Light" w:hAnsi="Alegreya Sans Light" w:cs="Alegreya Sans Light"/>
              </w:rPr>
            </w:pPr>
            <w:r>
              <w:rPr>
                <w:rStyle w:val="spandegree"/>
              </w:rPr>
              <w:t>Bachelor of Science</w:t>
            </w:r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: </w:t>
            </w:r>
            <w:r>
              <w:rPr>
                <w:rStyle w:val="spanprogramline"/>
              </w:rPr>
              <w:t>Computer Science</w:t>
            </w:r>
            <w:r>
              <w:rPr>
                <w:rStyle w:val="singlecolumnspanpaddedlinenth-child1"/>
                <w:rFonts w:ascii="Alegreya Sans Light" w:eastAsia="Alegreya Sans Light" w:hAnsi="Alegreya Sans Light" w:cs="Alegreya Sans Light"/>
              </w:rPr>
              <w:t xml:space="preserve"> </w:t>
            </w:r>
          </w:p>
          <w:p w:rsidR="00C34F86" w:rsidRDefault="00150ABD">
            <w:pPr>
              <w:pStyle w:val="spanpaddedline"/>
              <w:spacing w:line="340" w:lineRule="atLeast"/>
              <w:ind w:left="225" w:right="200"/>
              <w:rPr>
                <w:rStyle w:val="separator-main"/>
                <w:rFonts w:ascii="Alegreya Sans Light" w:eastAsia="Alegreya Sans Light" w:hAnsi="Alegreya Sans Light" w:cs="Alegreya Sans Light"/>
              </w:rPr>
            </w:pPr>
            <w:r>
              <w:rPr>
                <w:rStyle w:val="spancompanyname"/>
                <w:rFonts w:ascii="Alegreya Sans Light" w:eastAsia="Alegreya Sans Light" w:hAnsi="Alegreya Sans Light" w:cs="Alegreya Sans Light"/>
              </w:rPr>
              <w:t>University Of Toronto</w:t>
            </w:r>
          </w:p>
          <w:p w:rsidR="00C34F86" w:rsidRDefault="00150ABD">
            <w:pPr>
              <w:pStyle w:val="spanpaddedline"/>
              <w:spacing w:line="340" w:lineRule="atLeast"/>
              <w:ind w:left="225" w:right="200"/>
              <w:rPr>
                <w:rStyle w:val="separator-main"/>
                <w:rFonts w:ascii="Alegreya Sans Light" w:eastAsia="Alegreya Sans Light" w:hAnsi="Alegreya Sans Light" w:cs="Alegreya Sans Light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</w:rPr>
              <w:t>Toronto</w:t>
            </w:r>
            <w:r>
              <w:rPr>
                <w:rStyle w:val="separator-main"/>
                <w:rFonts w:ascii="Alegreya Sans Light" w:eastAsia="Alegreya Sans Light" w:hAnsi="Alegreya Sans Light" w:cs="Alegreya Sans Light"/>
              </w:rPr>
              <w:t xml:space="preserve"> </w:t>
            </w:r>
          </w:p>
          <w:p w:rsidR="00C34F86" w:rsidRDefault="00150ABD">
            <w:pPr>
              <w:pStyle w:val="ulli"/>
              <w:numPr>
                <w:ilvl w:val="0"/>
                <w:numId w:val="6"/>
              </w:numPr>
              <w:spacing w:line="340" w:lineRule="atLeast"/>
              <w:ind w:left="865" w:right="200" w:hanging="270"/>
              <w:rPr>
                <w:rStyle w:val="span"/>
                <w:rFonts w:ascii="Alegreya Sans Light" w:eastAsia="Alegreya Sans Light" w:hAnsi="Alegreya Sans Light" w:cs="Alegreya Sans Light"/>
              </w:rPr>
            </w:pPr>
            <w:r>
              <w:rPr>
                <w:rStyle w:val="10"/>
                <w:rFonts w:ascii="Alegreya Sans Light" w:eastAsia="Alegreya Sans Light" w:hAnsi="Alegreya Sans Light" w:cs="Alegreya Sans Light"/>
                <w:b/>
                <w:bCs/>
              </w:rPr>
              <w:t>Computer Science Related GPA:</w:t>
            </w:r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 3.23/4</w:t>
            </w:r>
          </w:p>
          <w:p w:rsidR="00C34F86" w:rsidRDefault="00150ABD">
            <w:pPr>
              <w:pStyle w:val="ulli"/>
              <w:numPr>
                <w:ilvl w:val="0"/>
                <w:numId w:val="6"/>
              </w:numPr>
              <w:spacing w:line="340" w:lineRule="atLeast"/>
              <w:ind w:left="865" w:right="200" w:hanging="270"/>
              <w:rPr>
                <w:rStyle w:val="span"/>
                <w:rFonts w:ascii="Alegreya Sans Light" w:eastAsia="Alegreya Sans Light" w:hAnsi="Alegreya Sans Light" w:cs="Alegreya Sans Light"/>
              </w:rPr>
            </w:pPr>
            <w:r>
              <w:rPr>
                <w:rStyle w:val="10"/>
                <w:rFonts w:ascii="Alegreya Sans Light" w:eastAsia="Alegreya Sans Light" w:hAnsi="Alegreya Sans Light" w:cs="Alegreya Sans Light"/>
                <w:b/>
                <w:bCs/>
              </w:rPr>
              <w:t>Relevant Coursework:</w:t>
            </w:r>
            <w:r>
              <w:rPr>
                <w:rStyle w:val="span"/>
                <w:rFonts w:ascii="Alegreya Sans Light" w:eastAsia="Alegreya Sans Light" w:hAnsi="Alegreya Sans Light" w:cs="Alegreya Sans Light"/>
              </w:rPr>
              <w:t xml:space="preserve"> Software Design, Data Structure Analysis, System Programming, Operating System, Computer Organization (focus on computer hardware knowledge), Calculus, Probability &amp; Statistics, Algorithm Design &amp; Analysis, Mathematical Expression and Reasoning for Computer Science, Theory of Computation, Databases, Programming on the Web.</w:t>
            </w:r>
          </w:p>
          <w:p w:rsidR="00C34F86" w:rsidRDefault="00150ABD">
            <w:pPr>
              <w:pStyle w:val="divdocumentdivsectiontitle"/>
              <w:spacing w:before="180"/>
              <w:ind w:left="225" w:right="200"/>
              <w:rPr>
                <w:rStyle w:val="separator-main"/>
              </w:rPr>
            </w:pPr>
            <w:r>
              <w:rPr>
                <w:rStyle w:val="separator-main"/>
              </w:rPr>
              <w:t>Websites Highlights</w:t>
            </w:r>
          </w:p>
          <w:p w:rsidR="00C34F86" w:rsidRDefault="00150ABD">
            <w:pPr>
              <w:pStyle w:val="ulli"/>
              <w:numPr>
                <w:ilvl w:val="0"/>
                <w:numId w:val="7"/>
              </w:numPr>
              <w:pBdr>
                <w:left w:val="none" w:sz="0" w:space="0" w:color="auto"/>
              </w:pBdr>
              <w:spacing w:line="340" w:lineRule="atLeast"/>
              <w:ind w:left="865" w:right="200" w:hanging="270"/>
              <w:rPr>
                <w:rStyle w:val="separator-main"/>
                <w:rFonts w:ascii="Alegreya Sans Light" w:eastAsia="Alegreya Sans Light" w:hAnsi="Alegreya Sans Light" w:cs="Alegreya Sans Light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</w:rPr>
              <w:t>https://github.com/michael2221807</w:t>
            </w:r>
          </w:p>
          <w:p w:rsidR="00C34F86" w:rsidRDefault="00150ABD">
            <w:pPr>
              <w:pStyle w:val="ulli"/>
              <w:numPr>
                <w:ilvl w:val="0"/>
                <w:numId w:val="7"/>
              </w:numPr>
              <w:spacing w:line="340" w:lineRule="atLeast"/>
              <w:ind w:left="865" w:right="200" w:hanging="270"/>
              <w:rPr>
                <w:rStyle w:val="separator-main"/>
                <w:rFonts w:ascii="Alegreya Sans Light" w:eastAsia="Alegreya Sans Light" w:hAnsi="Alegreya Sans Light" w:cs="Alegreya Sans Light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</w:rPr>
              <w:t>https://github.com/michael2221807/CrazyStack</w:t>
            </w:r>
          </w:p>
          <w:p w:rsidR="00C34F86" w:rsidRDefault="00150ABD">
            <w:pPr>
              <w:pStyle w:val="ulli"/>
              <w:numPr>
                <w:ilvl w:val="0"/>
                <w:numId w:val="7"/>
              </w:numPr>
              <w:spacing w:line="340" w:lineRule="atLeast"/>
              <w:ind w:left="865" w:right="200" w:hanging="270"/>
              <w:rPr>
                <w:rStyle w:val="separator-main"/>
                <w:rFonts w:ascii="Alegreya Sans Light" w:eastAsia="Alegreya Sans Light" w:hAnsi="Alegreya Sans Light" w:cs="Alegreya Sans Light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</w:rPr>
              <w:t>https://michael2221807.github.io/</w:t>
            </w:r>
          </w:p>
        </w:tc>
      </w:tr>
    </w:tbl>
    <w:p w:rsidR="00C34F86" w:rsidRDefault="00C34F86"/>
    <w:sectPr w:rsidR="00C34F86">
      <w:pgSz w:w="12240" w:h="15840"/>
      <w:pgMar w:top="680" w:right="480" w:bottom="680" w:left="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74DC" w:rsidRDefault="00D674DC" w:rsidP="000A4BB4">
      <w:pPr>
        <w:spacing w:line="240" w:lineRule="auto"/>
      </w:pPr>
      <w:r>
        <w:separator/>
      </w:r>
    </w:p>
  </w:endnote>
  <w:endnote w:type="continuationSeparator" w:id="0">
    <w:p w:rsidR="00D674DC" w:rsidRDefault="00D674DC" w:rsidP="000A4B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legreya Sans Medium">
    <w:charset w:val="00"/>
    <w:family w:val="auto"/>
    <w:pitch w:val="default"/>
    <w:embedRegular r:id="rId1" w:fontKey="{D589B175-66C1-444B-8E61-13B639083CC3}"/>
  </w:font>
  <w:font w:name="Hind Medium">
    <w:charset w:val="00"/>
    <w:family w:val="auto"/>
    <w:pitch w:val="default"/>
    <w:embedRegular r:id="rId2" w:fontKey="{519BFF94-2B67-48DE-ABBD-CE671BB3E152}"/>
  </w:font>
  <w:font w:name="Hind">
    <w:charset w:val="00"/>
    <w:family w:val="auto"/>
    <w:pitch w:val="default"/>
    <w:embedBold r:id="rId3" w:fontKey="{BB986951-1FAF-4900-8E38-E637656C3A80}"/>
  </w:font>
  <w:font w:name="Alegreya Sans Light">
    <w:charset w:val="00"/>
    <w:family w:val="auto"/>
    <w:pitch w:val="default"/>
    <w:sig w:usb0="00000000" w:usb1="00000000" w:usb2="00000000" w:usb3="00000000" w:csb0="00000001" w:csb1="00000000"/>
    <w:embedRegular r:id="rId4" w:fontKey="{623B7465-D50D-4329-979A-50225B8DCA94}"/>
    <w:embedBold r:id="rId5" w:fontKey="{C071C6FC-F24C-49F4-BFB0-52EDAA2A0A8C}"/>
    <w:embedItalic r:id="rId6" w:fontKey="{4374798B-5E12-41EE-8036-D7B2D76D193D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74DC" w:rsidRDefault="00D674DC" w:rsidP="000A4BB4">
      <w:pPr>
        <w:spacing w:line="240" w:lineRule="auto"/>
      </w:pPr>
      <w:r>
        <w:separator/>
      </w:r>
    </w:p>
  </w:footnote>
  <w:footnote w:type="continuationSeparator" w:id="0">
    <w:p w:rsidR="00D674DC" w:rsidRDefault="00D674DC" w:rsidP="000A4B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8C680C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A4F4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30A53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54AE0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5484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4386F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AFECC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CDE86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26CAC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DE67B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6C6F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E00DD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4603B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E29D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D1EE7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A2628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CEBB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54ED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5DE29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5863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EC806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0C0BF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F40C7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45A97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C6486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DA60D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C8C8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8B0DF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BE2B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D3A24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7EE1E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16F0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E087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9EE63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12841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8E4CE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02A6F3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3AAD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C3422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625E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F02F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006F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EAC8B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47021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CE3F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136EA8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586C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302DB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1E0E1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A44B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E1A8C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28C7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04000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14AD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8E9208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F0ED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DE7F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E26C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AE887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3F8A4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4E0D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78A1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C726B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TrueTypeFonts/>
  <w:bordersDoNotSurroundHeader/>
  <w:bordersDoNotSurroundFooter/>
  <w:proofState w:spelling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4F86"/>
    <w:rsid w:val="000A4BB4"/>
    <w:rsid w:val="00150ABD"/>
    <w:rsid w:val="00C01901"/>
    <w:rsid w:val="00C34F86"/>
    <w:rsid w:val="00D6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396A4"/>
  <w15:docId w15:val="{2751C222-9998-413E-893C-B6D19E69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eparator-left">
    <w:name w:val="separator-left"/>
    <w:basedOn w:val="a0"/>
  </w:style>
  <w:style w:type="paragraph" w:customStyle="1" w:styleId="divdocumentdivfirstsection">
    <w:name w:val="div_document_div_firstsection"/>
    <w:basedOn w:val="a"/>
  </w:style>
  <w:style w:type="paragraph" w:customStyle="1" w:styleId="divdocumentdivparagraph">
    <w:name w:val="div_document_div_paragraph"/>
    <w:basedOn w:val="a"/>
  </w:style>
  <w:style w:type="paragraph" w:customStyle="1" w:styleId="div">
    <w:name w:val="div"/>
    <w:basedOn w:val="a"/>
  </w:style>
  <w:style w:type="paragraph" w:customStyle="1" w:styleId="nameboxspan">
    <w:name w:val="namebox_span"/>
    <w:basedOn w:val="a"/>
    <w:pPr>
      <w:shd w:val="clear" w:color="auto" w:fill="000000"/>
      <w:spacing w:line="1340" w:lineRule="atLeast"/>
      <w:jc w:val="center"/>
    </w:pPr>
    <w:rPr>
      <w:rFonts w:ascii="Alegreya Sans Medium" w:eastAsia="Alegreya Sans Medium" w:hAnsi="Alegreya Sans Medium" w:cs="Alegreya Sans Medium"/>
      <w:color w:val="00A4C0"/>
      <w:sz w:val="104"/>
      <w:szCs w:val="104"/>
      <w:shd w:val="clear" w:color="auto" w:fill="000000"/>
    </w:rPr>
  </w:style>
  <w:style w:type="paragraph" w:customStyle="1" w:styleId="separator-leftdivname">
    <w:name w:val="separator-left_div_name"/>
    <w:basedOn w:val="a"/>
    <w:pPr>
      <w:jc w:val="right"/>
    </w:pPr>
  </w:style>
  <w:style w:type="character" w:customStyle="1" w:styleId="span">
    <w:name w:val="span"/>
    <w:basedOn w:val="a0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a"/>
  </w:style>
  <w:style w:type="paragraph" w:customStyle="1" w:styleId="separator-leftdivaddress">
    <w:name w:val="separator-left_div_address"/>
    <w:basedOn w:val="a"/>
    <w:pPr>
      <w:jc w:val="right"/>
    </w:pPr>
  </w:style>
  <w:style w:type="paragraph" w:customStyle="1" w:styleId="separator-leftdivaddressfield">
    <w:name w:val="separator-left_div_address_field"/>
    <w:basedOn w:val="a"/>
  </w:style>
  <w:style w:type="character" w:customStyle="1" w:styleId="separator-leftdivaddressfieldCharacter">
    <w:name w:val="separator-left_div_address_field Character"/>
    <w:basedOn w:val="a0"/>
  </w:style>
  <w:style w:type="paragraph" w:customStyle="1" w:styleId="separator-leftParagraph">
    <w:name w:val="separator-left Paragraph"/>
    <w:basedOn w:val="a"/>
    <w:pPr>
      <w:pBdr>
        <w:right w:val="none" w:sz="0" w:space="5" w:color="auto"/>
      </w:pBdr>
      <w:jc w:val="right"/>
    </w:pPr>
  </w:style>
  <w:style w:type="character" w:customStyle="1" w:styleId="separator-main">
    <w:name w:val="separator-main"/>
    <w:basedOn w:val="a0"/>
  </w:style>
  <w:style w:type="paragraph" w:customStyle="1" w:styleId="divdocumentsection">
    <w:name w:val="div_document_section"/>
    <w:basedOn w:val="a"/>
  </w:style>
  <w:style w:type="paragraph" w:customStyle="1" w:styleId="divheading">
    <w:name w:val="div_heading"/>
    <w:basedOn w:val="div"/>
    <w:rPr>
      <w:b/>
      <w:bCs/>
    </w:rPr>
  </w:style>
  <w:style w:type="paragraph" w:customStyle="1" w:styleId="divdocumentdivsectiontitle">
    <w:name w:val="div_document_div_sectiontitle"/>
    <w:basedOn w:val="a"/>
    <w:pPr>
      <w:spacing w:line="440" w:lineRule="atLeast"/>
    </w:pPr>
    <w:rPr>
      <w:rFonts w:ascii="Hind Medium" w:eastAsia="Hind Medium" w:hAnsi="Hind Medium" w:cs="Hind Medium"/>
      <w:caps/>
      <w:sz w:val="34"/>
      <w:szCs w:val="34"/>
    </w:rPr>
  </w:style>
  <w:style w:type="paragraph" w:customStyle="1" w:styleId="divdocumentsinglecolumn">
    <w:name w:val="div_document_singlecolumn"/>
    <w:basedOn w:val="a"/>
    <w:pPr>
      <w:spacing w:line="340" w:lineRule="atLeast"/>
    </w:pPr>
  </w:style>
  <w:style w:type="paragraph" w:customStyle="1" w:styleId="ulli">
    <w:name w:val="ul_li"/>
    <w:basedOn w:val="a"/>
    <w:pPr>
      <w:pBdr>
        <w:left w:val="none" w:sz="0" w:space="3" w:color="auto"/>
      </w:pBdr>
    </w:pPr>
  </w:style>
  <w:style w:type="table" w:customStyle="1" w:styleId="divdocumenttable">
    <w:name w:val="div_document_table"/>
    <w:basedOn w:val="a1"/>
    <w:tblPr/>
  </w:style>
  <w:style w:type="character" w:customStyle="1" w:styleId="singlecolumnspanpaddedlinenth-child1">
    <w:name w:val="singlecolumn_span_paddedline_nth-child(1)"/>
    <w:basedOn w:val="a0"/>
  </w:style>
  <w:style w:type="character" w:customStyle="1" w:styleId="spanjobtitle">
    <w:name w:val="span_jobtitle"/>
    <w:basedOn w:val="span"/>
    <w:rPr>
      <w:rFonts w:ascii="Alegreya Sans Medium" w:eastAsia="Alegreya Sans Medium" w:hAnsi="Alegreya Sans Medium" w:cs="Alegreya Sans Medium"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a"/>
  </w:style>
  <w:style w:type="character" w:customStyle="1" w:styleId="spancompanyname">
    <w:name w:val="span_companyname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u">
    <w:name w:val="u"/>
    <w:basedOn w:val="a0"/>
    <w:rPr>
      <w:sz w:val="24"/>
      <w:szCs w:val="24"/>
      <w:bdr w:val="none" w:sz="0" w:space="0" w:color="auto"/>
      <w:vertAlign w:val="baseline"/>
    </w:rPr>
  </w:style>
  <w:style w:type="character" w:customStyle="1" w:styleId="em">
    <w:name w:val="em"/>
    <w:basedOn w:val="a0"/>
    <w:rPr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rFonts w:ascii="Alegreya Sans Medium" w:eastAsia="Alegreya Sans Medium" w:hAnsi="Alegreya Sans Medium" w:cs="Alegreya Sans Medium"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rFonts w:ascii="Alegreya Sans Medium" w:eastAsia="Alegreya Sans Medium" w:hAnsi="Alegreya Sans Medium" w:cs="Alegreya Sans Medium"/>
      <w:sz w:val="24"/>
      <w:szCs w:val="24"/>
      <w:bdr w:val="none" w:sz="0" w:space="0" w:color="auto"/>
      <w:vertAlign w:val="baseline"/>
    </w:rPr>
  </w:style>
  <w:style w:type="character" w:customStyle="1" w:styleId="10">
    <w:name w:val="要点1"/>
    <w:basedOn w:val="a0"/>
    <w:rPr>
      <w:sz w:val="24"/>
      <w:szCs w:val="24"/>
      <w:bdr w:val="none" w:sz="0" w:space="0" w:color="auto"/>
      <w:vertAlign w:val="baseline"/>
    </w:rPr>
  </w:style>
  <w:style w:type="table" w:customStyle="1" w:styleId="divdocument">
    <w:name w:val="div_document"/>
    <w:basedOn w:val="a1"/>
    <w:tblPr/>
  </w:style>
  <w:style w:type="character" w:styleId="a3">
    <w:name w:val="Hyperlink"/>
    <w:basedOn w:val="a0"/>
    <w:uiPriority w:val="99"/>
    <w:unhideWhenUsed/>
    <w:rsid w:val="00150AB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50ABD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0A4B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A4BB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A4BB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A4B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ichael22218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327</Words>
  <Characters>2446</Characters>
  <Application>Microsoft Office Word</Application>
  <DocSecurity>0</DocSecurity>
  <Lines>76</Lines>
  <Paragraphs>57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Hanlai Chen</dc:title>
  <cp:lastModifiedBy>陈 瀚来</cp:lastModifiedBy>
  <cp:revision>3</cp:revision>
  <dcterms:created xsi:type="dcterms:W3CDTF">2020-02-29T07:49:00Z</dcterms:created>
  <dcterms:modified xsi:type="dcterms:W3CDTF">2020-03-02T04:16:00Z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IC4AAB+LCAAAAAAABAAVmUW2q1AURAdEA7cm7jzceri7M/qf308CV07V3iuwQNMQCkMwyWEMgWEYyxIMI8A4LeKQQDN8ozblZpoz5W8CM7JIMVmGE6TrDakyLcKH80dx2nq1PJnnte9t8dUhMwGmceP6eo+6NbvOOmLt63wKXGdQzZrbzHgtDFd4N/G5cPvILTQyKw2Ei7lVJ3a+JrV7DYBRmepHOescAw4Z56lLkTHrQvfWModel9thUEQeVWx</vt:lpwstr>
  </property>
  <property fmtid="{D5CDD505-2E9C-101B-9397-08002B2CF9AE}" pid="3" name="x1ye=1">
    <vt:lpwstr>2NVK8cbGqV1Wl32fSkBC7iLDhhcW4PP5qeA6vJx+7UZuxO6MmgH8I/OQkIuTjW7hY/V9fEv5kWk/kK5MnwXoQP8WfSdw3jIC9ckjFfLYj6sBgjMy7YumkEluh1zvDlWqzNxtNd3lFFoXy8vGbBp8u5Cszub+UwSN/YQxMApmZceudrFjre3CTqqXquP/Kplpe5V8VmGa52PgL85qQiMdyuB9EHP7wKdAZ3wDI6vIo1g//VWFcw426uqZrllffvR</vt:lpwstr>
  </property>
  <property fmtid="{D5CDD505-2E9C-101B-9397-08002B2CF9AE}" pid="4" name="x1ye=10">
    <vt:lpwstr>GniU/8GqqsQuU9lBngBWpN3HFOiovvsFat3TeeKKcUrg4eGdY2YkCkpCd1/M3yCsJTcqppX989KlhJoEROs/lEX+fMlxpRo+8mvjYN6/ySQHPJqXlJl4DvU1/W5coGKbFJoCWhrqSuRpPbEt3LxE6a8CWzGAB414MyaTi9z+nUEum99OaZ4O1sz9pdlT5kCUGuCbBkfKvR2MlbSCz2c5y1wnc8hl/TS+3MLip+e0cfYaHt+1kEBNOAeDS7v3mwJ</vt:lpwstr>
  </property>
  <property fmtid="{D5CDD505-2E9C-101B-9397-08002B2CF9AE}" pid="5" name="x1ye=11">
    <vt:lpwstr>hcavQYGTNKiDydLmrxO0C3ivb3J8NDmoAH0ZCaFnyjgq78LkDnghI8N8SGeHyFNJd5vdi/kPpnmNcDpKacRyo5EOuvT4cfAIuUJaBRGz0aDD7s2vYs/n6nmpbYylAGYeYBCvByweGZqSn0C416MaOZzhBDMtM3SfJtVZJ9FWOHLoDoIqFm1BqE4pi3t92CLk0CGt7mvQwAeRqfc+TNOfc4s84+8UiM8/5qND6UYiqUsRdoU6WIFiY+jTTQyFkUN</vt:lpwstr>
  </property>
  <property fmtid="{D5CDD505-2E9C-101B-9397-08002B2CF9AE}" pid="6" name="x1ye=12">
    <vt:lpwstr>c0Hvb9XMFe+I/JeVK8CcunWGeW35fHh8TrWO+xxlWTwmOs1jedxhROQ5ioZ260Rq/l9BG2q5K7gP2oG4/qXhLZbRpke/rpV5NIDewqhO3c1Jr8Xn8al8MCHFP5gh/nSlr6ny3XX2U3WjD3qQcr5Y9cASnRSYXdrLbELMTL+/NfxiJqAiAUOmSkYSxoPz9nH9XhONwxM05MO46AUclxyia5sCS8Zg+IgmatJwJwz/wkJKbqi1mND80woiZnlycis</vt:lpwstr>
  </property>
  <property fmtid="{D5CDD505-2E9C-101B-9397-08002B2CF9AE}" pid="7" name="x1ye=13">
    <vt:lpwstr>RUEXL01H0liQaWG1XZby/X+KP0B94POornLn/ecYx1PyIyfMy8OrvRp06A5c4GcP6MCdn1LdfYeRsqxR34/aQa1jzR0Y395jCKriXYLiqhhhlVTnTtlu+wqtW4rXa5coJLdWZJ4mTXHjitjAFKkRAv0IZHl1x77Tdeqmu0ksMDCM6u6G2BJ2LVs47pNOa/kSy8sMiiKd0m+VraKNRWcqbgTtuIXC7FePqbDsVWqwQThi6vaf8VWkgPhwGiKb7c5</vt:lpwstr>
  </property>
  <property fmtid="{D5CDD505-2E9C-101B-9397-08002B2CF9AE}" pid="8" name="x1ye=14">
    <vt:lpwstr>EbH0O8ThWGb0qS9VcuEdVwSWViA05VgE/gnbShpEAEz1/y4DGhg4cTy818W8JvEuKMQQEGLli/rWSZaPMLwacBfFESmKbq8fCKfbE4YasHoIqPqx2gb9WwjXDi/AP2w/YN0B3R/ejP7QvPYlnpLniG9PyF4o/NcdBISYQjltmdyqglcay37a5vo372sAYDJAFnJuWxykk0aNMuJ9Ti5NuxPvSAjVM9FunerBpGYtBOnel3Xh0KsJpGlSabPo84H</vt:lpwstr>
  </property>
  <property fmtid="{D5CDD505-2E9C-101B-9397-08002B2CF9AE}" pid="9" name="x1ye=15">
    <vt:lpwstr>DuP+k1c40O0/cT0sCbUVceXgHIE99q1vTL7qjfKEOvxY6GSEd+nHydTee6h4yXpRH+o+1pbcDUhp3L+pFeYcsFV8MrhnuBeUCXUjX/q6LrvityMwy5LeCQwLgN6l3fmQssYIeey/n1uUuXlatniTTnBpFEaxJuytsdzzKzScrIV3BKoGv+hTd55VaS7l+4yE/kUC5hSze+yM24pT3GRJefrbSnZedenwOB+codZAKC/l625/4jzOG/xXV8flKYJ</vt:lpwstr>
  </property>
  <property fmtid="{D5CDD505-2E9C-101B-9397-08002B2CF9AE}" pid="10" name="x1ye=16">
    <vt:lpwstr>6I9N8n+x9y3sIgO84kZ/t4Fz6ufNCw4UmqDrsQmbX06e/akESqstmH0+VbM3HRHlhBU8EoN9kikwPbMDmbUPcA+/7YTD+SehXDwHwaphjFfi5/4OCfIA93RvCSA+KypfVn9B9h/8x/+scfzzSRRw/SajsYCbk7dJ6e4jUp2PzgQ2RaWufWtahraN07BNLI44jRE1UCv3YrdXbHjQeQS/GFnC6CdI6QG7k7uFxQTRrAZCVHTY7dOfBdi4+54OdKr</vt:lpwstr>
  </property>
  <property fmtid="{D5CDD505-2E9C-101B-9397-08002B2CF9AE}" pid="11" name="x1ye=17">
    <vt:lpwstr>atSJK8ZvTikLXhdeK25NgqVF55o4OMjmFHu8k52evX21FYInDujqsMu1NPsQBmQeDcF4ZSmM7hu9dGX38ySusBNc+jHTVocEi/+3tXx7PhmTegFvU6V+kH0h+UYPy+/X7hl6a+UvuGBopOcKeGwX/di7RE3j3qrpuf8/Vc1n4s2mYnF/q4f/KJPHT7Fd6iqrhZjevYJJC0wtJH9jQAPnTxZXXGHX6KkL9Gcv8KOMj/imEJm42IwFd0DlyqkbJaN</vt:lpwstr>
  </property>
  <property fmtid="{D5CDD505-2E9C-101B-9397-08002B2CF9AE}" pid="12" name="x1ye=18">
    <vt:lpwstr>6C49qPAh21o3Qg9mi8LP8UNoBxCw1MaUn1G+iZEyLNxWhiYbkYdiDYmqTFgtJd97qJ4P6b822oX0kxpS+qBRqc91cskYPqHLRq4XI00Zzl0ahUenVNazqs11uoow6wpwEjE2kWRvFv/AY/PfW4LonbUeDuw2zqpykZut+y2KVIkmhOQMdaPgjF9XmnYy8/cj//zFnkKaCao0GRXEYiOfz+LZJmx4VGHEk1Wtiugm70ih/uQRGE4RTpo44QoxJrg</vt:lpwstr>
  </property>
  <property fmtid="{D5CDD505-2E9C-101B-9397-08002B2CF9AE}" pid="13" name="x1ye=19">
    <vt:lpwstr>j7yhxdelLEr0VMXw030pQulOy3m0wwnmD+AD0fE9Jt7WrrO5F17RFBEhx9EOC+AipNDTiNI5ihxEWsHZnwGfrMpRnfQM5K0cOSAPj9V3Hn/xGUSef+4D50kDJKus3cy+ffdB5ocWIrbDDU5FZC695SE7ebv19ky+wEsiSMJLSZCdvM1qgLfAbVKPVaxq9if5Jo0XpCQ2blA1aSjBpjhJvBf/o5p4puyd0EsTGCvteiRzXrddwpXYteXpzEkXM3X</vt:lpwstr>
  </property>
  <property fmtid="{D5CDD505-2E9C-101B-9397-08002B2CF9AE}" pid="14" name="x1ye=2">
    <vt:lpwstr>PHM8QifN7NdrpSg4MhMb3Pby50xGMZpjtZFKhBnuDMbUbPTUIzp/1j89Zxpjh11Ah5uVHKMaNfVsdcWyX97CEktO55Uw3ge00727E0YUSzpbJXTWiVDli4cPgYHYEqPSst00GSHFzvFasGTSg1HGoWXYwkt6iQuPPuG26eC0bErITX5ZD+ZiuraoEoePlxSEG1/JEvdokVbfi1RM6tPo01O9sVIdrl4EUoCbt87XQy9Tt73vozdt8tdwbvWoWAR</vt:lpwstr>
  </property>
  <property fmtid="{D5CDD505-2E9C-101B-9397-08002B2CF9AE}" pid="15" name="x1ye=20">
    <vt:lpwstr>3w3MuNANeprV2oHhpWJ3nDCjOwBqyDIv6PsnlHtbD7crKoXvIlzgWTPrzLQ7hIUJ8IH1dl6SRZFsYjw93yxaVjDtjFpxCC/5wCEDbcKoesPZ2ue3CUxjtKHUBjfzN0lWl64d5qgdEYczwGmK2jQrdOR6n6k/WbTbFPyBwYQ5BdJLO9gGEY1tLAzx4P38oC5cSWiW2QdG9oZsr5r9Sst9LE3WtmLZy/EtNPUbIrNF9PbkU7vD+SWU5NnGO6TqyPn</vt:lpwstr>
  </property>
  <property fmtid="{D5CDD505-2E9C-101B-9397-08002B2CF9AE}" pid="16" name="x1ye=21">
    <vt:lpwstr>yK4nLODiIup3JYZrRI8lMVcmi0broZF5rpBpqdRpAjURi7og7ddIzdwZoaXIZDfBUt5+Xu4ARgIoVtY5vZiV5iUc+NFVIAcr23nIsBGmDMSLs/Ho0qdniGvbL+uB8VEIoB00GUAgQIuVrHfswty8dCu9C6b7r11R5wC+I7m1YPdfc9ZZezLKAWmD2pFTmBDG2iADmxQn5qpt0KffxT9FYouK/4LboyQp+QEZ5urXjro+xapgvP637Tts4GAd4F3</vt:lpwstr>
  </property>
  <property fmtid="{D5CDD505-2E9C-101B-9397-08002B2CF9AE}" pid="17" name="x1ye=22">
    <vt:lpwstr>OPqLvC07mvNeRPirw06edB/uuXVJEiYsT6J272KmquN1zEyBB8NlTSQGXB40CPl7ZWtI2VqhlmnCaOzcxIPxSnNSNXnejc21DY2hZJ9UreJHyV6y8zYXtBEAoDL+jwyT+6xRPa2fzzzzsy19rUPHFbwY/A5w+UDnBi31b9CQ5fNKXpCbQfylZ5anVzb3QMppXRxdV8nvDFOiBUDYfhLsp+7T3w40aXJ2XlHr6Sf0fJYWCNHcJRAnt0eGQjrgvww</vt:lpwstr>
  </property>
  <property fmtid="{D5CDD505-2E9C-101B-9397-08002B2CF9AE}" pid="18" name="x1ye=23">
    <vt:lpwstr>f+qa532ato0vuYDVaNbQ7l0wCqMwK7+8N47QCiAAl0U8kjx0SdeNsqHoiBRenqsS3qnoHoaxA2p9zKzLtAWwTsrLaFJ+0v6HdTLZbSTI+5In4lB+hsSWT/W34hdRC+FH5JZIFDoqjL2FncFOFa/MsOKCicGbPARmu6CpbBGSmKxlXl76aFpOJW0Ho7g4irc/EuEN9Q0K4IXqefkT7zvfpuehVIayWiHn58OIHN24jy8VpQQK1vAVHoWLweMvyJh</vt:lpwstr>
  </property>
  <property fmtid="{D5CDD505-2E9C-101B-9397-08002B2CF9AE}" pid="19" name="x1ye=24">
    <vt:lpwstr>/qx2hdGF5EqGB8wzIwMmUSfLtkBVXnQuonc6QFVDKO01LVXGyePFSGa8VdO3jORkJlzi9NScTn3L8OJf0xXIHcTFQngud5bfRhXD8pXi7r4DM8x3rwiNqRPtJpRZddHZJ4MsO/CJtKcaPYfrnpp34H/JkoH4pE0+smjpW/8RVWzaNhe2RKs7sH9VToPtpYkDLwOu44+EOdxrpn3snV52GCEgjVL4q24j0Xn/HTjtSG6XVhcvROsLS8o7r899ybq</vt:lpwstr>
  </property>
  <property fmtid="{D5CDD505-2E9C-101B-9397-08002B2CF9AE}" pid="20" name="x1ye=25">
    <vt:lpwstr>G3yA22+hPNzqeped2CS2bduc3VD+VGKR3/dFX6ynm2rUyZ6J1e+/zKPoAd4tfAhS7TVoWb257EVrzHcHMCJfMI6eT1eMeyBFmWQdm6Tebi+H2L5Kplml6uQ0AyUZBVr7qDiLpv208YRC6wkR0mE+o68PIpqchVe1KUtqMM6s5z3Iw++dLbWPDj0nhu0QmhrETjvaTxLlPkuKyyPqBMKcPLnXHTv5udPom0CC8V8oo2GERoFoJV30vLeSXtNMIjh</vt:lpwstr>
  </property>
  <property fmtid="{D5CDD505-2E9C-101B-9397-08002B2CF9AE}" pid="21" name="x1ye=26">
    <vt:lpwstr>8I6gckbenJGKvM7S46pobyp4GrCwcuwaFOqseLLX0bb682U3z9HGbmPrjplscF3MzhX4cERt2gzM+FSBm9PGa9O+MHrUlTMU25c3WgdlvkylXERoN3CMHrssDDaynHDaghB/xObiGAE+4V10wtWU6tZsBHLwkYOX39M+Qh2/+uxbIfus3dkAZ98kCv1iABIRbEk32ZOQRTDzeb+5Rt0jST4aoI0NAxwFLhH7IahZDMfxHaDnA1xm5d/LglgqVyF</vt:lpwstr>
  </property>
  <property fmtid="{D5CDD505-2E9C-101B-9397-08002B2CF9AE}" pid="22" name="x1ye=27">
    <vt:lpwstr>ecydCX6bBj6R1BUBiaYbudSk/Qr21sK9zfPw+exaBo3kXI/P4E7i/ppdH3ekO0l5AtnlCqUf/dh3rquGmZqAQ5i+XMzFziGSUPvFrOJU//LwLmczInpLtOvikGmOFuNu+UdS22j+7KThs3WvuM9XovrIXO2fv7+volTEOyio9ZkT/BFmNVM8oREErs85sPpHBwfMq4+xg9d66ULW4cIVrT4N6xOCMi/aLpTsHXeKiqD1ibM4zHWEQGWY+aIrpyv</vt:lpwstr>
  </property>
  <property fmtid="{D5CDD505-2E9C-101B-9397-08002B2CF9AE}" pid="23" name="x1ye=28">
    <vt:lpwstr>mf6LMfFQEhBmkV45ZR0CenoTM3NCddCFGvuY2coBY95HBTXxDd/7az/NWLW4olYubcEw0tsb+pHRQv3VH9zg2Xft2qaloHrot1T8vYKU/bJ5TDMbxsb6APWuVpg/7WQdTreN6IqO6s/LkEMKHNFJjg4ff3G33r+L6/K3u7kVJJSnjI5Wv6bEE+N8lcanbAQ6I8nVcytI0TgcUfkVhaI7s2PQO556Z73mI8zKFFZFUP9la/xZVVi1wUn3BamvMjD</vt:lpwstr>
  </property>
  <property fmtid="{D5CDD505-2E9C-101B-9397-08002B2CF9AE}" pid="24" name="x1ye=29">
    <vt:lpwstr>8Xs3RDQOCIcxVSiv/KfY5IG2jHzbW+XlylGdo2m/uMmWumkOacEtQAUSViAj9nqAariZ4xlVbZlys+KadiIEoAx/+TF1I4qccn5y28hd3Iv7cnMgRV7kwCSnT87funonjc+EyKz21FkqdWNfjfdhW90AoiaCP43WbSoGIbmm5MsqusVHo+UINhYt8PBouDBOndocwI6/TgInYTcmte7bucqK8KYBjtlWXMO4dpwT05jI9N1/nbQ07h3n/bmstrN</vt:lpwstr>
  </property>
  <property fmtid="{D5CDD505-2E9C-101B-9397-08002B2CF9AE}" pid="25" name="x1ye=3">
    <vt:lpwstr>1GFLfxc3BrI0SIAezzvvyhpVuAIS8AE+bL6uzXErma85CgTzLvNdfHt/Kvb1M7tCJoTpVAHNMnpA/9iTfCrAk1g70aHs7OrDRsl2Z7uV9Qx4KKlozaSWoMvuCzdgIJ1Bu0DLvVYmv/dX7NCe74jFn02uOY2iGfRe4MSv2YN/mK09O1wfSfNSGtE8qplAFmHHGqTCD5Qrmh1Cfky9JFeUj1KGjaFOOMdmrejNx6d/y33uCTTbvS6MkTt8NEtu28K</vt:lpwstr>
  </property>
  <property fmtid="{D5CDD505-2E9C-101B-9397-08002B2CF9AE}" pid="26" name="x1ye=30">
    <vt:lpwstr>ReGsULnRkcJ6FgKFLQIs+mB5bIH9H4Vw6rF7X96PBhh0++T2R6eOfiXUF82AjuzuPkD7gbebeSwz4zv0VvQ2AVBp1EZgzg37gWdlnOeu2F9IAg91K0TzWEWHshjjeCRybs8EyyxI/8fDI22rR6atNuccBgK+O15Abq4W23kS+Vfq/jecQZs25LxK42UVEHjQP6bD9Oo15e7VlnGP8I1J6/5VgYMs16Pg42tNrCKio25vJITjo4Vbg9uAyun0EX6</vt:lpwstr>
  </property>
  <property fmtid="{D5CDD505-2E9C-101B-9397-08002B2CF9AE}" pid="27" name="x1ye=31">
    <vt:lpwstr>SpiI5jLvfS+bI5MoRIqnCJEMjY0fs1UWtRk89ImNAwXk1os1A8JQGr2xPiPTsphtGaZ6V5CJzVOH8CpeLHQ70oBzjFMatmJiKyk3KEFJ9Xhuh2PlakdG3rVIV0vzgWKkBAfqU0B8sJb8kHNmdaYykRo2iVQIl5hMOyFB4BtvpPzltE71WnE37nr3ht8voYZZG/9omUPBseWaOS5u9zS8Zv+kZFzSq7QhXfx+iNphNtoAlyC5iBjuEN+AeZPwsFG</vt:lpwstr>
  </property>
  <property fmtid="{D5CDD505-2E9C-101B-9397-08002B2CF9AE}" pid="28" name="x1ye=32">
    <vt:lpwstr>iPnn65/GYhPirhPShmMa/trdDCffUOIM/d2AtbjlKnkdDvLZhVQ648aTaXFOr3/KgXpNGOiEJxzcpagkMn1zLpbETU3dTLM8bTD8Fnp04A/DLZtMUPLyR7mU5bU7+lyuKvM35w+Pryz1uimRPZP5Wn5bHKZHsKCcxflVV7jcoMNQ4UACtZA+ugd5EfMvd7t4LzkB/Kj6hFQbvkSG/ctNFguyE/+zKZGFnKMnQKG/b1obzNkszoTA7D1iVY6k01R</vt:lpwstr>
  </property>
  <property fmtid="{D5CDD505-2E9C-101B-9397-08002B2CF9AE}" pid="29" name="x1ye=33">
    <vt:lpwstr>N+rSXdVmwekuGK9bpfkniITHU+fJKAvDXa2e5o/3LsiycekuGWT/w2p/h6GB27n590JYisQY/I1WcEn9L1R00vK2Nwqgz2I6U039ADPjizkbErxcx/C8DzEAjUwLx7W5AznYMf/HEBlwoC+cYyeIouuuLyZ/UY7DeNRv6MP5X0CnXvD8mC52FmDK4I0OriVNUGbn1mxQbEvYxNNYn7Vk0iE2f1jvNjICGKlkvPtUCOKW3XCcr7gdM20p56Vldu4</vt:lpwstr>
  </property>
  <property fmtid="{D5CDD505-2E9C-101B-9397-08002B2CF9AE}" pid="30" name="x1ye=34">
    <vt:lpwstr>w+kKSFmh1gYyU+ERfsWgzUc4eY1YQAdoLPqjV/6kXaeyu+SRyEavSkIWiKWOC1Zglc2R/ApEfK7AfiOBE24IePdkxqBR9tbtrVIF56YvAadmdS1JK1gH/2wimRxobFn42Rw4S+Fqv8uqS/CP9XyChKixh6n3ZlTehX/TpeNp7usXFukF/J9v9AOKG2IKElLuFiT2ZKtW3mfvuYYPHwI6V9NOvbLdbAoK48/bEeX+9JIgn9vTe4pJr+Iner7HaKi</vt:lpwstr>
  </property>
  <property fmtid="{D5CDD505-2E9C-101B-9397-08002B2CF9AE}" pid="31" name="x1ye=35">
    <vt:lpwstr>iZyKWi2la5qPVuUUjQ00j5wsNb0VBKfF4DZb/rYVTk3sruK5FzYrFv9W5Wq2N71/RAXOuNG8UPHV58U67owjrWqs5QSCbHwx9bvJRz6AOs1rwAgPR/l0AqgY1a68Neh2r1gpLfySSpuhqR9PiU5iQxhalPY65FvHgjcxxuotZQcLRMrqxI11aKUkf2mWx8gvfFXTwlYPeyDbNu8BlrcbOuQ6tW3gAa35xdUyZFmU6ADET64Y49nqzTZ+e0ykzBF</vt:lpwstr>
  </property>
  <property fmtid="{D5CDD505-2E9C-101B-9397-08002B2CF9AE}" pid="32" name="x1ye=36">
    <vt:lpwstr>wVgh76REnBWHHGmAi1p9SqD6U+Re2HEbuV0px5KrmpxbSjurcmGlXhfirRu1issrtt1GcIj7d6T3QqM7pUsFs7smhe7RdQmoyv9B7HW2GZSdZqhx94J/dOnupqMOvO5xPmcJ4K9Pti8otlLQ35I5P9/fLWBrF6im83vXZaJZ/oKW4p84Xm2LfiOiHFXOfuBkfEqKBeFLPvACpE1QeDGu41uEgZOzGmH/LwixLH5d7XBeFkBCFtM98KCXw+hSfsW</vt:lpwstr>
  </property>
  <property fmtid="{D5CDD505-2E9C-101B-9397-08002B2CF9AE}" pid="33" name="x1ye=37">
    <vt:lpwstr>N+pF0CNl70GAm0NpMPaN5ClgQVjcjg1QYZkVFgrs2NeFPwYiUoBlbViFELqp58j0fJA3ogwyrTu9Xc4ofp7XQBRGb3+m+pLoOXG1urwTSNbVgS/Weywr8onK2gfc3f5ndlEu8cc592YxrW440wmw3QnKs7ejYW25WcEkM4dZPoZZoSGLe/JHxBZ0gzNy0SYeS4je8T4+dvIU+LkNVKkgNdPzYicjVM+PgcBH0XB/XZ2JEreiZnSOkUUDLwePbv6</vt:lpwstr>
  </property>
  <property fmtid="{D5CDD505-2E9C-101B-9397-08002B2CF9AE}" pid="34" name="x1ye=38">
    <vt:lpwstr>OBpAiYuNON9WySVz/j0yNO9ugRFMDyexZwoz9H9hGZyQRq39pz0uEli4tdNUyudmxfVWn+h1De9oJzpG4y/7QQ1BJV2HGOnS8joKQW+xtdHzQK36eClpzQwS83/HwfgvkbU16+fPZnUL45ZJkOF5Jaj3se/sTdvC8h+Bqk+IPhZ/VT7o/7u8E3JKK0OCYO/0tvbibCa4ZjEUVl7ODgSSJ92aWZxsRsmGlu2D+dip3xdFWAXI17gaGJwWsEak5tN</vt:lpwstr>
  </property>
  <property fmtid="{D5CDD505-2E9C-101B-9397-08002B2CF9AE}" pid="35" name="x1ye=39">
    <vt:lpwstr>TzxRPUunZNqB6hXm4vZTxusa1g5e/Dzy6wivkxZF+ZqsbgE8Y9y/QPfqIoBpEEegeKOE9B85SiWgtk+/ww4/R2xQ/DuZSkrbnU4vq7VIJwYkCUOyE2FHPIXKhDz2kSYdXiGLm4nKsOqwxg8u7GtST9usum3QITuO+tse1nNFFlMVNAcJXmb52Ev7hPjINiST31Ip0INbQYvM0hsgyX05wV6a50NVAKHHgOKZ0WqsoNI5nMfLl3L5e5lAEUz6uNa</vt:lpwstr>
  </property>
  <property fmtid="{D5CDD505-2E9C-101B-9397-08002B2CF9AE}" pid="36" name="x1ye=4">
    <vt:lpwstr>SzEyHJDP4nJSCHJvZkKJqXDLYB1zWclPJGtDtp8b7yOBdJH7I4zfBzEdOCizcHCRTA7nt+zxcTRbk0Yu318zOPY+jMviOMFdfzKphM4Bxru9vnglSWOj01QVUoAPyglJ2YKzowdoUOXp7+gMqUQL7sNa2k9YsqLC0ZjyNR4MmtnJcf5WpMMQdHAH4z66ce+0mKzotujGVxTasWUTPawry9/ScUHSP2OjVApdO/8wyUrvcAy8Uac4uTU9yXXDNAm</vt:lpwstr>
  </property>
  <property fmtid="{D5CDD505-2E9C-101B-9397-08002B2CF9AE}" pid="37" name="x1ye=40">
    <vt:lpwstr>6MyNA/bUBuUNzzwK2+kGMMKg5y+Jkr3MWtN+CCYKE+aE2HwjyzaWF236ajrrj/5km14XytboSxOKyxtTlSmQC51rC04M6j1F637D1NjL+byJETkW9AvXwurAouDbw4Dhvj30U3jszdxsA5LEMctpRtsKg5ytTIliKBnNrxiti5tP9iCtHoFPYWOqrE/KiAWdRrASsVxBsYJmFJ8+Erjug5d1yqNoVOxYlAPSKcof7kc8+N7D4h5b9hFKWoRDhff</vt:lpwstr>
  </property>
  <property fmtid="{D5CDD505-2E9C-101B-9397-08002B2CF9AE}" pid="38" name="x1ye=41">
    <vt:lpwstr>wxyv1u1un1AboXPhEzsJ5GYRfYgY8BVaqFV+ym4I+zSrcMYtQTsSsA+yDOsrQ0zhbADRQD0NSYqM+96OBMOew9WrpIt+pHPfZO2816AKdv01E586uC6SkmWlYb4mIi79gnX+kPi2Tsot2bEeMX3KkAckJ9BE7Fqv3VqG7GEtCH0PXdbAatm+Ijpg+9K51gjcj7rm9A3Mo2op+4AaXouENK5Q0fDYHw4b+xCWOI0G6fyknZvypLgOq+LO0437Vsf</vt:lpwstr>
  </property>
  <property fmtid="{D5CDD505-2E9C-101B-9397-08002B2CF9AE}" pid="39" name="x1ye=42">
    <vt:lpwstr>J8D1Q3Yv57cgXRpTLzmZtPfwekti/ysPWy2bnsoDnMVVlawqZEOZ0WmC+vJ51Yth2Aqdudx46bNl3YZnaECuNh0ERH8Adam0O/3cWiF03LX114/YY7f3VlbQKx6bOEgx1fKHs6Xb3szLZAE4bK1SwyHj50LkX/vdEp2i+ZgLzD+x7iqdrXL32ZyillAaSFnTphlE8IvrJUg/ff8BgPAhRBExAXwH1MiZ3BzatSxeLSSVtrUU1csD83qnF/fs88t</vt:lpwstr>
  </property>
  <property fmtid="{D5CDD505-2E9C-101B-9397-08002B2CF9AE}" pid="40" name="x1ye=43">
    <vt:lpwstr>aRMy08pf9FJA84ARFFHKvbcQdG9ElpmQWYnc3ZkA6icnpv6/88d/+9UwYWMl1ydfgQuq19do4+D/B0Tz8FjaiFeRhvydqyvyRbF3A2CsCPxlqStomzIeblM9aSGwOvpj3WLWPRzWDhhBir/om3whScHfHDWROSFOuCZKOzES18q+Ox0xOVB4y97mCG7l3deTC3XcM+XKiJgcfilbJ2JMdJpPOEVsYhS7KU957Uuwm8Jt+vFpA358+W//vhN5jYc</vt:lpwstr>
  </property>
  <property fmtid="{D5CDD505-2E9C-101B-9397-08002B2CF9AE}" pid="41" name="x1ye=44">
    <vt:lpwstr>qPB3qBcfiDELPn9iTlg4ypmYYStfUXXIAtAS3+P2ynfaHgF0A1MIBks26BRpn7VuUwWmSs0W085fV4lVjxkcqyHH3wOWwhf5aYWcGpAeN8p7DBLsNGWvmnmSvWGk80PoL1OlhW6tKR/H+B/Wu1aMNC2uhFLCo6MooxcsKRv5yn+YcAnt/Nfpf/IWRLSAQ/0G08hnT8XNjDzb1UJEkCdOoUjYRY6rM2nvqvpfMm95Lg1f9adwGUz9wgn7ua2+EAl</vt:lpwstr>
  </property>
  <property fmtid="{D5CDD505-2E9C-101B-9397-08002B2CF9AE}" pid="42" name="x1ye=45">
    <vt:lpwstr>BHdncdf6irncJTzLpeRbiEuXr4U0jGeUHvw/lXYyth+1fTaBFcHjWB2GeZ9+hFeA/Ifyy7grqa5Z+30dNTwvO3ISjDwOx2SB+pCq7x6nQ0zA51oLJ7HGpRvHLBKe/CWb8inDLWm5oRiVoMe4LXv6Hopys24sj+bMB1lh784gapKOUHjjNEqSNUHKWfcyTeKsA7b3ejAbNX0XzZQr0S5x4KtRtvkjnHIoTC2MboqIpneQrDnbjj0pMImokKufTdi</vt:lpwstr>
  </property>
  <property fmtid="{D5CDD505-2E9C-101B-9397-08002B2CF9AE}" pid="43" name="x1ye=46">
    <vt:lpwstr>BSI7NytJ6ruMOrC/nw9MYH5UShrnANbMqz112GptH18bkRqzyfwY9t1XVZp2Wg6DzNgKwODFeE9pP+klhQK8s9g3pDpH4e/+Q+uUWBundRhkenlOLg/HPTyZESkQp/B56EaJT5KPRbdv9FB8AKV+9heuBCVq+K0f3j4hqdg4203Yh6ESeDm4ywPPCCAhJiJkQ60RtFmDiush/H0v8AePcgriAuAAA=</vt:lpwstr>
  </property>
  <property fmtid="{D5CDD505-2E9C-101B-9397-08002B2CF9AE}" pid="44" name="x1ye=5">
    <vt:lpwstr>lJF66xcxDCDVDbTGNdz0w4K80hgLuJKEFVfys9Bm/qxLgsb/ekHLSGq7JoBaL63WILB/27ynIaIBLNvtMbfeyK3aSPQ/h315g7Sm2rH8bcNha5JN65LUmSh3fvfTtf8KqUJr9qn7zl2xGSjONn9alxmEUfKbuS0/jrtuvdj86E2hAx/UfjtHXqjiM3kZrrEQQKoQXeopBkAdeqMCzLoFp0Lc5qfL0w4R7zl1N8nhqlfUAF7X1yUBIG8pU5Cde3S</vt:lpwstr>
  </property>
  <property fmtid="{D5CDD505-2E9C-101B-9397-08002B2CF9AE}" pid="45" name="x1ye=6">
    <vt:lpwstr>aYHaJqrjskS3nXtkVb2p9+vML2lO2Rk0ImsKlU+joeVlkYH4hBz4y3sXZIyOPal+xZFTEUOKHxnPyJras9dCaEE1kCowre1hlTB5sdRuzr+6Ash3PKtuGwjZ1f8/ZRmlFPkr6l3Ld7YCoTG1fRtGZnFhXhk6lSCQoaoDM4USBT/uJexKcP7CAu751dsqEyEZclqzVgmcuhMHdgjbkpIIbg+PvnBjwSIr5dq5OiS6v56gubyVjnU0jdgPEk/EEmg</vt:lpwstr>
  </property>
  <property fmtid="{D5CDD505-2E9C-101B-9397-08002B2CF9AE}" pid="46" name="x1ye=7">
    <vt:lpwstr>Wqam7tldlHxadFaLG9r6MsArbkNB0GU/SBgLtNq18qBEcGTrYXIaNu/qHQrb99dJfz6yW7kcvVukuz3gZzx5FNjLiKX5x1VLfNLOfD/6CHzyplaTQmzRHbF+5QplpP+FROmEc/dogGshb3wF1N71ihq/pskYhWGdvXLJwsH/DrGTd1Ti8yQISE5cciJvug8t1ZVB831BnA8KjaJl5qmJqxBD7W1KROFLqQFqEuKLpwb5NqGwJXYw2yvRA7qSmij</vt:lpwstr>
  </property>
  <property fmtid="{D5CDD505-2E9C-101B-9397-08002B2CF9AE}" pid="47" name="x1ye=8">
    <vt:lpwstr>vSfdsvUDPSoLkGh9ucc8YMUUR+nL4BaZbxf6Os1DTJoptYfL2lalGyzSnOzycDFQssK7gyPE3ADFGhN/Af6OCaEvNntp1VaVaTe7VT081GyYnQNlEcQ67x5q7CFsvNpTkJoU4Jdg7z1ytJACQ8Eq4XgiLb8TTy8D7HoaQUZSsEVuLm597kBSLrujaQC0XUqdsyCzcwovuTCX1h9hA32ASbyaODV8xnmGXwGFJ5bE57OuVSguwVelrJU7iqJhgub</vt:lpwstr>
  </property>
  <property fmtid="{D5CDD505-2E9C-101B-9397-08002B2CF9AE}" pid="48" name="x1ye=9">
    <vt:lpwstr>d398+MxtQolT4m9pEAS5YDCkFYEdE8KJcJXAHncp12Upsa8sTmo/FAbZfDVu5jCiOSQ5WNrKQ7vdOExP+DWwtA+2InCoCHyzei9XJmprBmmX6yISHWwA+1zuuSsKeFnt5ocwUo+KDu1ZBVQA0RZG1sN2vQq3r/rt6rmZzZ5y27t3QoAT9wVry9bA2umVCfZQ4/u3du+JvxsdYzT24VWNrxWW1zfCP9+UGzgBstafQC6zHygYX+foXncsOERoOQa</vt:lpwstr>
  </property>
</Properties>
</file>